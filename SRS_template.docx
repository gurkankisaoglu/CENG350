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g" ContentType="image/jp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120"/>
          <w:szCs w:val="120"/>
        </w:rPr>
        <w:jc w:val="center"/>
        <w:spacing w:lineRule="exact" w:line="1360"/>
        <w:ind w:left="1680" w:right="1700"/>
      </w:pPr>
      <w:r>
        <w:rPr>
          <w:rFonts w:cs="Arial" w:hAnsi="Arial" w:eastAsia="Arial" w:ascii="Arial"/>
          <w:position w:val="-2"/>
          <w:sz w:val="120"/>
          <w:szCs w:val="120"/>
        </w:rPr>
        <w:t>CHORUS</w:t>
      </w:r>
      <w:r>
        <w:rPr>
          <w:rFonts w:cs="Arial" w:hAnsi="Arial" w:eastAsia="Arial" w:ascii="Arial"/>
          <w:position w:val="0"/>
          <w:sz w:val="120"/>
          <w:szCs w:val="1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64"/>
          <w:szCs w:val="64"/>
        </w:rPr>
        <w:jc w:val="center"/>
        <w:ind w:left="980" w:right="984"/>
      </w:pPr>
      <w:r>
        <w:rPr>
          <w:rFonts w:cs="Arial" w:hAnsi="Arial" w:eastAsia="Arial" w:ascii="Arial"/>
          <w:sz w:val="64"/>
          <w:szCs w:val="64"/>
        </w:rPr>
        <w:t>Software Requirements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64"/>
          <w:szCs w:val="64"/>
        </w:rPr>
        <w:jc w:val="center"/>
        <w:ind w:left="2517" w:right="2519"/>
      </w:pPr>
      <w:r>
        <w:rPr>
          <w:rFonts w:cs="Arial" w:hAnsi="Arial" w:eastAsia="Arial" w:ascii="Arial"/>
          <w:sz w:val="64"/>
          <w:szCs w:val="64"/>
        </w:rPr>
        <w:t>Specification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40"/>
          <w:szCs w:val="40"/>
        </w:rPr>
        <w:jc w:val="center"/>
        <w:ind w:left="3330" w:right="3347"/>
      </w:pPr>
      <w:r>
        <w:rPr>
          <w:rFonts w:cs="Arial" w:hAnsi="Arial" w:eastAsia="Arial" w:ascii="Arial"/>
          <w:sz w:val="40"/>
          <w:szCs w:val="40"/>
        </w:rPr>
        <w:t>Version 1.1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48"/>
          <w:szCs w:val="48"/>
        </w:rPr>
        <w:jc w:val="center"/>
        <w:ind w:left="1344" w:right="1368"/>
      </w:pPr>
      <w:r>
        <w:rPr>
          <w:rFonts w:cs="Arial" w:hAnsi="Arial" w:eastAsia="Arial" w:ascii="Arial"/>
          <w:sz w:val="48"/>
          <w:szCs w:val="48"/>
        </w:rPr>
        <w:t>Mert Erdemir          2098978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48"/>
          <w:szCs w:val="48"/>
        </w:rPr>
        <w:jc w:val="center"/>
        <w:ind w:left="1359" w:right="1379"/>
        <w:sectPr>
          <w:pgSz w:w="12240" w:h="15840"/>
          <w:pgMar w:top="1480" w:bottom="280" w:left="1720" w:right="1720"/>
        </w:sectPr>
      </w:pPr>
      <w:r>
        <w:rPr>
          <w:rFonts w:cs="Arial" w:hAnsi="Arial" w:eastAsia="Arial" w:ascii="Arial"/>
          <w:sz w:val="48"/>
          <w:szCs w:val="48"/>
        </w:rPr>
        <w:t>Mert Kaan Yılmaz  2099539</w:t>
      </w:r>
    </w:p>
    <w:p>
      <w:pPr>
        <w:rPr>
          <w:rFonts w:cs="Arial" w:hAnsi="Arial" w:eastAsia="Arial" w:ascii="Arial"/>
          <w:sz w:val="48"/>
          <w:szCs w:val="48"/>
        </w:rPr>
        <w:jc w:val="left"/>
        <w:spacing w:before="34" w:lineRule="exact" w:line="540"/>
        <w:ind w:left="100"/>
      </w:pPr>
      <w:r>
        <w:rPr>
          <w:rFonts w:cs="Arial" w:hAnsi="Arial" w:eastAsia="Arial" w:ascii="Arial"/>
          <w:position w:val="-2"/>
          <w:sz w:val="48"/>
          <w:szCs w:val="48"/>
        </w:rPr>
        <w:t>Change History</w:t>
      </w:r>
      <w:r>
        <w:rPr>
          <w:rFonts w:cs="Arial" w:hAnsi="Arial" w:eastAsia="Arial" w:ascii="Arial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spacing w:lineRule="exact" w:line="540"/>
        <w:ind w:left="205"/>
      </w:pPr>
      <w:r>
        <w:rPr>
          <w:rFonts w:cs="Arial" w:hAnsi="Arial" w:eastAsia="Arial" w:ascii="Arial"/>
          <w:b/>
          <w:position w:val="-1"/>
          <w:sz w:val="48"/>
          <w:szCs w:val="48"/>
        </w:rPr>
        <w:t>Version                      Date</w:t>
      </w:r>
      <w:r>
        <w:rPr>
          <w:rFonts w:cs="Arial" w:hAnsi="Arial" w:eastAsia="Arial" w:ascii="Arial"/>
          <w:position w:val="0"/>
          <w:sz w:val="48"/>
          <w:szCs w:val="48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05"/>
      </w:pPr>
      <w:r>
        <w:pict>
          <v:group style="position:absolute;margin-left:71.575pt;margin-top:-46.9133pt;width:469.6pt;height:120.85pt;mso-position-horizontal-relative:page;mso-position-vertical-relative:paragraph;z-index:-3098" coordorigin="1432,-938" coordsize="9392,2417">
            <v:shape style="position:absolute;left:6120;top:668;width:4695;height:0" coordorigin="6120,668" coordsize="4695,0" path="m6120,668l10815,668e" filled="f" stroked="t" strokeweight="0.85pt" strokecolor="#000000">
              <v:path arrowok="t"/>
            </v:shape>
            <v:shape style="position:absolute;left:6120;top:1463;width:4695;height:0" coordorigin="6120,1463" coordsize="4695,0" path="m6120,1463l10815,1463e" filled="f" stroked="t" strokeweight="0.85pt" strokecolor="#000000">
              <v:path arrowok="t"/>
            </v:shape>
            <v:shape style="position:absolute;left:6128;top:660;width:0;height:810" coordorigin="6128,660" coordsize="0,810" path="m6128,1470l6128,660e" filled="f" stroked="t" strokeweight="0.85pt" strokecolor="#000000">
              <v:path arrowok="t"/>
            </v:shape>
            <v:shape style="position:absolute;left:10808;top:660;width:0;height:810" coordorigin="10808,660" coordsize="0,810" path="m10808,1470l10808,660e" filled="f" stroked="t" strokeweight="0.85pt" strokecolor="#000000">
              <v:path arrowok="t"/>
            </v:shape>
            <v:shape style="position:absolute;left:1440;top:668;width:4695;height:0" coordorigin="1440,668" coordsize="4695,0" path="m1440,668l6135,668e" filled="f" stroked="t" strokeweight="0.85pt" strokecolor="#000000">
              <v:path arrowok="t"/>
            </v:shape>
            <v:shape style="position:absolute;left:1440;top:1463;width:4695;height:0" coordorigin="1440,1463" coordsize="4695,0" path="m1440,1463l6135,1463e" filled="f" stroked="t" strokeweight="0.85pt" strokecolor="#000000">
              <v:path arrowok="t"/>
            </v:shape>
            <v:shape style="position:absolute;left:1448;top:660;width:0;height:810" coordorigin="1448,660" coordsize="0,810" path="m1448,1470l1448,660e" filled="f" stroked="t" strokeweight="0.85pt" strokecolor="#000000">
              <v:path arrowok="t"/>
            </v:shape>
            <v:shape style="position:absolute;left:6128;top:660;width:0;height:810" coordorigin="6128,660" coordsize="0,810" path="m6128,1470l6128,660e" filled="f" stroked="t" strokeweight="0.85pt" strokecolor="#000000">
              <v:path arrowok="t"/>
            </v:shape>
            <v:shape style="position:absolute;left:6120;top:668;width:4695;height:0" coordorigin="6120,668" coordsize="4695,0" path="m6120,668l10815,668e" filled="f" stroked="t" strokeweight="0.85pt" strokecolor="#000000">
              <v:path arrowok="t"/>
            </v:shape>
            <v:shape style="position:absolute;left:6120;top:-127;width:4695;height:0" coordorigin="6120,-127" coordsize="4695,0" path="m6120,-127l10815,-127e" filled="f" stroked="t" strokeweight="0.85pt" strokecolor="#000000">
              <v:path arrowok="t"/>
            </v:shape>
            <v:shape style="position:absolute;left:6128;top:-135;width:0;height:810" coordorigin="6128,-135" coordsize="0,810" path="m6128,675l6128,-135e" filled="f" stroked="t" strokeweight="0.85pt" strokecolor="#000000">
              <v:path arrowok="t"/>
            </v:shape>
            <v:shape style="position:absolute;left:10808;top:-135;width:0;height:810" coordorigin="10808,-135" coordsize="0,810" path="m10808,675l10808,-135e" filled="f" stroked="t" strokeweight="0.85pt" strokecolor="#000000">
              <v:path arrowok="t"/>
            </v:shape>
            <v:shape style="position:absolute;left:1440;top:-127;width:4695;height:0" coordorigin="1440,-127" coordsize="4695,0" path="m1440,-127l6135,-127e" filled="f" stroked="t" strokeweight="0.85pt" strokecolor="#000000">
              <v:path arrowok="t"/>
            </v:shape>
            <v:shape style="position:absolute;left:1440;top:668;width:4695;height:0" coordorigin="1440,668" coordsize="4695,0" path="m1440,668l6135,668e" filled="f" stroked="t" strokeweight="0.85pt" strokecolor="#000000">
              <v:path arrowok="t"/>
            </v:shape>
            <v:shape style="position:absolute;left:1448;top:-135;width:0;height:810" coordorigin="1448,-135" coordsize="0,810" path="m1448,675l1448,-135e" filled="f" stroked="t" strokeweight="0.85pt" strokecolor="#000000">
              <v:path arrowok="t"/>
            </v:shape>
            <v:shape style="position:absolute;left:6128;top:-135;width:0;height:810" coordorigin="6128,-135" coordsize="0,810" path="m6128,675l6128,-135e" filled="f" stroked="t" strokeweight="0.85pt" strokecolor="#000000">
              <v:path arrowok="t"/>
            </v:shape>
            <v:shape style="position:absolute;left:6120;top:-127;width:4695;height:0" coordorigin="6120,-127" coordsize="4695,0" path="m6120,-127l10815,-127e" filled="f" stroked="t" strokeweight="0.85pt" strokecolor="#000000">
              <v:path arrowok="t"/>
            </v:shape>
            <v:shape style="position:absolute;left:6120;top:-922;width:4695;height:0" coordorigin="6120,-922" coordsize="4695,0" path="m6120,-922l10815,-922e" filled="f" stroked="t" strokeweight="0.85pt" strokecolor="#000000">
              <v:path arrowok="t"/>
            </v:shape>
            <v:shape style="position:absolute;left:6128;top:-930;width:0;height:810" coordorigin="6128,-930" coordsize="0,810" path="m6128,-120l6128,-930e" filled="f" stroked="t" strokeweight="0.85pt" strokecolor="#000000">
              <v:path arrowok="t"/>
            </v:shape>
            <v:shape style="position:absolute;left:10808;top:-930;width:0;height:810" coordorigin="10808,-930" coordsize="0,810" path="m10808,-120l10808,-930e" filled="f" stroked="t" strokeweight="0.85pt" strokecolor="#000000">
              <v:path arrowok="t"/>
            </v:shape>
            <v:shape style="position:absolute;left:1440;top:-922;width:4695;height:0" coordorigin="1440,-922" coordsize="4695,0" path="m1440,-922l6135,-922e" filled="f" stroked="t" strokeweight="0.85pt" strokecolor="#000000">
              <v:path arrowok="t"/>
            </v:shape>
            <v:shape style="position:absolute;left:1440;top:-127;width:4695;height:0" coordorigin="1440,-127" coordsize="4695,0" path="m1440,-127l6135,-127e" filled="f" stroked="t" strokeweight="0.85pt" strokecolor="#000000">
              <v:path arrowok="t"/>
            </v:shape>
            <v:shape style="position:absolute;left:1448;top:-930;width:0;height:810" coordorigin="1448,-930" coordsize="0,810" path="m1448,-120l1448,-930e" filled="f" stroked="t" strokeweight="0.85pt" strokecolor="#000000">
              <v:path arrowok="t"/>
            </v:shape>
            <v:shape style="position:absolute;left:6128;top:-930;width:0;height:810" coordorigin="6128,-930" coordsize="0,810" path="m6128,-120l6128,-93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z w:val="48"/>
          <w:szCs w:val="48"/>
        </w:rPr>
        <w:t>1.0                              12.03.2018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8"/>
          <w:szCs w:val="48"/>
        </w:rPr>
        <w:jc w:val="left"/>
        <w:ind w:left="205"/>
        <w:sectPr>
          <w:pgNumType w:start="2"/>
          <w:pgMar w:footer="1103" w:header="0" w:top="1420" w:bottom="280" w:left="1340" w:right="1340"/>
          <w:footerReference w:type="default" r:id="rId4"/>
          <w:pgSz w:w="12240" w:h="15840"/>
        </w:sectPr>
      </w:pPr>
      <w:r>
        <w:rPr>
          <w:rFonts w:cs="Arial" w:hAnsi="Arial" w:eastAsia="Arial" w:ascii="Arial"/>
          <w:sz w:val="48"/>
          <w:szCs w:val="48"/>
        </w:rPr>
        <w:t>1.1                              19.03.2018</w:t>
      </w:r>
    </w:p>
    <w:p>
      <w:pPr>
        <w:rPr>
          <w:rFonts w:cs="Arial" w:hAnsi="Arial" w:eastAsia="Arial" w:ascii="Arial"/>
          <w:sz w:val="48"/>
          <w:szCs w:val="48"/>
        </w:rPr>
        <w:jc w:val="left"/>
        <w:spacing w:before="34"/>
        <w:ind w:left="100"/>
      </w:pPr>
      <w:r>
        <w:rPr>
          <w:rFonts w:cs="Arial" w:hAnsi="Arial" w:eastAsia="Arial" w:ascii="Arial"/>
          <w:sz w:val="48"/>
          <w:szCs w:val="48"/>
        </w:rPr>
        <w:t>Table of Contents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1. Introduction                                                                                                                               6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1.1. Purpose                                                                                                                             6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1.2. Scope                                                                                                                                6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1.3. Product Overview                                                                                                              7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820"/>
      </w:pPr>
      <w:r>
        <w:rPr>
          <w:rFonts w:cs="Arial" w:hAnsi="Arial" w:eastAsia="Arial" w:ascii="Arial"/>
          <w:sz w:val="22"/>
          <w:szCs w:val="22"/>
        </w:rPr>
        <w:t>1.3.1. Product Perspective                                                                                                 7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1.3.1.1. System Interfaces                                                                                            8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1.3.1.2. User Interfaces                                                                                                8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1.3.1.3. Hardware Interfaces                                                                                      14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1.3.1.4. Software Interfaces                                                                                        14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1.3.1.5. Communication Interfaces                                                                             15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1.3.1.6. Memory Constraints                                                                                       15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1180"/>
      </w:pPr>
      <w:r>
        <w:rPr>
          <w:rFonts w:cs="Arial" w:hAnsi="Arial" w:eastAsia="Arial" w:ascii="Arial"/>
          <w:sz w:val="22"/>
          <w:szCs w:val="22"/>
        </w:rPr>
        <w:t>1.3.1.7. Operations                                                                                                     15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820"/>
      </w:pPr>
      <w:r>
        <w:rPr>
          <w:rFonts w:cs="Arial" w:hAnsi="Arial" w:eastAsia="Arial" w:ascii="Arial"/>
          <w:sz w:val="22"/>
          <w:szCs w:val="22"/>
        </w:rPr>
        <w:t>1.3.2. Product Functions                                                                                                  16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820"/>
      </w:pPr>
      <w:r>
        <w:rPr>
          <w:rFonts w:cs="Arial" w:hAnsi="Arial" w:eastAsia="Arial" w:ascii="Arial"/>
          <w:sz w:val="22"/>
          <w:szCs w:val="22"/>
        </w:rPr>
        <w:t>1.3.3. User Characteristics                                                                                               17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820"/>
      </w:pPr>
      <w:r>
        <w:rPr>
          <w:rFonts w:cs="Arial" w:hAnsi="Arial" w:eastAsia="Arial" w:ascii="Arial"/>
          <w:sz w:val="22"/>
          <w:szCs w:val="22"/>
        </w:rPr>
        <w:t>1.3.4. Limitations                                                                                                              18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1.4. Definitions                                                                                                                        19</w:t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2. References                                                                                                                              19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3. Specific Requirements                                                                                                           20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3.1. External Interfaces                                                                                                          20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3.2. Functions                                                                                                                         23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3.3. Usability Requirements                                                                                                    36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3.4. Performance Requirements                                                                                            36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3.5. Logical Database Requirements                                                                                     37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3.6. Design Constraints                                                                                                          39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3.7. Software System Attributes                                                                                             39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3.8. Supporting Information                                                                                                    40</w:t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4. Verification                                                                                                                              40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5. Appendices                                                                                                                             40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</w:pPr>
      <w:r>
        <w:rPr>
          <w:rFonts w:cs="Arial" w:hAnsi="Arial" w:eastAsia="Arial" w:ascii="Arial"/>
          <w:sz w:val="22"/>
          <w:szCs w:val="22"/>
        </w:rPr>
        <w:t>5.1. Assumptions and Dependencies                                                                                     40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7"/>
        <w:ind w:left="460"/>
        <w:sectPr>
          <w:pgMar w:header="0" w:footer="1103" w:top="1420" w:bottom="280" w:left="1340" w:right="132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5.2. Acronyms and Abbreviations                                                                                           40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7"/>
        <w:ind w:left="100"/>
      </w:pPr>
      <w:r>
        <w:rPr>
          <w:rFonts w:cs="Arial" w:hAnsi="Arial" w:eastAsia="Arial" w:ascii="Arial"/>
          <w:sz w:val="28"/>
          <w:szCs w:val="28"/>
        </w:rPr>
        <w:t>Table of Figures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100"/>
      </w:pPr>
      <w:r>
        <w:rPr>
          <w:rFonts w:cs="Arial" w:hAnsi="Arial" w:eastAsia="Arial" w:ascii="Arial"/>
          <w:sz w:val="24"/>
          <w:szCs w:val="24"/>
        </w:rPr>
        <w:t>Figure   1: Context Diagram.....................................................................................7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2: Main page of the Chorus website...........................................................9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3: First Page of the Sign Up Forum..........................................................10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4: Google Docs Survey &amp; Form For Sign Up ...........................................11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5: User Interface (Google Hangouts).......................................................12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6: Workers’ Interface................................................................................13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7: System Admin Interface.......................................................................14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8: External Interfaces Class Diagram.......................................................20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  9: Sign Up Interface Sequence Diagram..................................................21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10: Use Case Diagram...............................................................................23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11: Starting Conversation Session Sequence Diagram..............................25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Figure 12: Recruiting Workers Sequence Diagram...............................................33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  <w:sectPr>
          <w:pgMar w:header="0" w:footer="1103" w:top="1380" w:bottom="280" w:left="1340" w:right="1340"/>
          <w:pgSz w:w="12240" w:h="15840"/>
        </w:sectPr>
      </w:pPr>
      <w:r>
        <w:rPr>
          <w:rFonts w:cs="Arial" w:hAnsi="Arial" w:eastAsia="Arial" w:ascii="Arial"/>
          <w:sz w:val="24"/>
          <w:szCs w:val="24"/>
        </w:rPr>
        <w:t>Figure 13: Logical Database Requirements Class Diagram..................................37</w:t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7"/>
        <w:ind w:left="100"/>
      </w:pPr>
      <w:r>
        <w:rPr>
          <w:rFonts w:cs="Arial" w:hAnsi="Arial" w:eastAsia="Arial" w:ascii="Arial"/>
          <w:sz w:val="28"/>
          <w:szCs w:val="28"/>
        </w:rPr>
        <w:t>Table of Tables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100"/>
      </w:pPr>
      <w:r>
        <w:rPr>
          <w:rFonts w:cs="Arial" w:hAnsi="Arial" w:eastAsia="Arial" w:ascii="Arial"/>
          <w:sz w:val="24"/>
          <w:szCs w:val="24"/>
        </w:rPr>
        <w:t>Table   1: Product Functions............................................................................16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2: Definitions…….................................................................................19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3: Sign Up Function..............................................................................24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4: Starting Conversation Session Function….......................................24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5: User Send Message Function……………………………...................25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6: User Receive Message Function......................................................26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7: Worker Propose Message Function..................................................27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8: Voting On Messages Function...…....................................................27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  9: Worker Receive Message Function..................................................28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10: End Conversation Session Function.................................................28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11: Session Timeout Function.................................................................29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12: Send Image Function…....................................................................29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13: Rate System Function.......................................................................30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14: Fact Board Function……...................................................................31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15: Report Function...…..........................................................................31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16: Recruiting Workers Function.............................................................32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17: Auto-Reply Function……...................................................................33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18: Block User or Worker Function…......................................................34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</w:pPr>
      <w:r>
        <w:rPr>
          <w:rFonts w:cs="Arial" w:hAnsi="Arial" w:eastAsia="Arial" w:ascii="Arial"/>
          <w:sz w:val="24"/>
          <w:szCs w:val="24"/>
        </w:rPr>
        <w:t>Table 19: Reward Function...............................................................................35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0"/>
        <w:sectPr>
          <w:pgMar w:header="0" w:footer="1103" w:top="1380" w:bottom="280" w:left="1340" w:right="1340"/>
          <w:pgSz w:w="12240" w:h="15840"/>
        </w:sectPr>
      </w:pPr>
      <w:r>
        <w:rPr>
          <w:rFonts w:cs="Arial" w:hAnsi="Arial" w:eastAsia="Arial" w:ascii="Arial"/>
          <w:sz w:val="24"/>
          <w:szCs w:val="24"/>
        </w:rPr>
        <w:t>Table 20: Color Coding Messages Function.....................................................35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9"/>
        <w:ind w:left="100"/>
      </w:pPr>
      <w:r>
        <w:rPr>
          <w:rFonts w:cs="Arial" w:hAnsi="Arial" w:eastAsia="Arial" w:ascii="Arial"/>
          <w:sz w:val="40"/>
          <w:szCs w:val="40"/>
        </w:rPr>
        <w:t>1. Introduction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428"/>
      </w:pPr>
      <w:r>
        <w:rPr>
          <w:rFonts w:cs="Arial" w:hAnsi="Arial" w:eastAsia="Arial" w:ascii="Arial"/>
          <w:sz w:val="22"/>
          <w:szCs w:val="22"/>
        </w:rPr>
        <w:t>This document is a Software Requirement Specification (SRS) for Google Hangouts chatbot,</w:t>
      </w:r>
      <w:r>
        <w:rPr>
          <w:rFonts w:cs="Arial" w:hAnsi="Arial" w:eastAsia="Arial" w:ascii="Arial"/>
          <w:sz w:val="22"/>
          <w:szCs w:val="22"/>
        </w:rPr>
        <w:t> called Chorus, powered by crowdsourcing. The software described in this document is the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color w:val="1154CC"/>
          <w:sz w:val="22"/>
          <w:szCs w:val="22"/>
        </w:rPr>
      </w:r>
      <w:hyperlink r:id="rId5"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h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p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: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/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/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a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l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k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i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n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g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h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e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c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r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w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d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.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r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g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/</w:t>
        </w:r>
      </w:hyperlink>
      <w:r>
        <w:rPr>
          <w:rFonts w:cs="Arial" w:hAnsi="Arial" w:eastAsia="Arial" w:ascii="Arial"/>
          <w:color w:val="1154CC"/>
          <w:sz w:val="22"/>
          <w:szCs w:val="22"/>
          <w:u w:val="single" w:color="1154CC"/>
        </w:rPr>
      </w:r>
      <w:r>
        <w:rPr>
          <w:rFonts w:cs="Arial" w:hAnsi="Arial" w:eastAsia="Arial" w:ascii="Arial"/>
          <w:color w:val="1154CC"/>
          <w:sz w:val="22"/>
          <w:szCs w:val="22"/>
        </w:rPr>
      </w:r>
      <w:r>
        <w:rPr>
          <w:rFonts w:cs="Arial" w:hAnsi="Arial" w:eastAsia="Arial" w:ascii="Arial"/>
          <w:color w:val="1154CC"/>
          <w:sz w:val="22"/>
          <w:szCs w:val="22"/>
        </w:rPr>
        <w:t> </w:t>
      </w:r>
      <w:r>
        <w:rPr>
          <w:rFonts w:cs="Arial" w:hAnsi="Arial" w:eastAsia="Arial" w:ascii="Arial"/>
          <w:color w:val="000000"/>
          <w:sz w:val="22"/>
          <w:szCs w:val="22"/>
        </w:rPr>
        <w:t>website and associated support pages.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1.1. Purpose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379"/>
      </w:pPr>
      <w:r>
        <w:rPr>
          <w:rFonts w:cs="Arial" w:hAnsi="Arial" w:eastAsia="Arial" w:ascii="Arial"/>
          <w:sz w:val="22"/>
          <w:szCs w:val="22"/>
        </w:rPr>
        <w:t>The purpose of this project is finding a way for end users to communicate with an application</w:t>
      </w:r>
      <w:r>
        <w:rPr>
          <w:rFonts w:cs="Arial" w:hAnsi="Arial" w:eastAsia="Arial" w:ascii="Arial"/>
          <w:sz w:val="22"/>
          <w:szCs w:val="22"/>
        </w:rPr>
        <w:t> without having the major limitations of intelligent conversational assistants, that makes users</w:t>
      </w:r>
      <w:r>
        <w:rPr>
          <w:rFonts w:cs="Arial" w:hAnsi="Arial" w:eastAsia="Arial" w:ascii="Arial"/>
          <w:sz w:val="22"/>
          <w:szCs w:val="22"/>
        </w:rPr>
        <w:t> avoid conversing with them as they would with human dialog partners. In order to accomplish</w:t>
      </w:r>
      <w:r>
        <w:rPr>
          <w:rFonts w:cs="Arial" w:hAnsi="Arial" w:eastAsia="Arial" w:ascii="Arial"/>
          <w:sz w:val="22"/>
          <w:szCs w:val="22"/>
        </w:rPr>
        <w:t> this, Chorus is deployed in a way that to see how users and workers would interact together</w:t>
      </w:r>
      <w:r>
        <w:rPr>
          <w:rFonts w:cs="Arial" w:hAnsi="Arial" w:eastAsia="Arial" w:ascii="Arial"/>
          <w:sz w:val="22"/>
          <w:szCs w:val="22"/>
        </w:rPr>
        <w:t> when connected by the system and Chorus converses with end users over time by assigning</w:t>
      </w:r>
      <w:r>
        <w:rPr>
          <w:rFonts w:cs="Arial" w:hAnsi="Arial" w:eastAsia="Arial" w:ascii="Arial"/>
          <w:sz w:val="22"/>
          <w:szCs w:val="22"/>
        </w:rPr>
        <w:t> workers on demand.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1.2. Scope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281"/>
      </w:pPr>
      <w:r>
        <w:rPr>
          <w:rFonts w:cs="Arial" w:hAnsi="Arial" w:eastAsia="Arial" w:ascii="Arial"/>
          <w:sz w:val="22"/>
          <w:szCs w:val="22"/>
        </w:rPr>
        <w:t>The scope of this project is providing users to talk with Chorus without minding the limitations</w:t>
      </w:r>
      <w:r>
        <w:rPr>
          <w:rFonts w:cs="Arial" w:hAnsi="Arial" w:eastAsia="Arial" w:ascii="Arial"/>
          <w:sz w:val="22"/>
          <w:szCs w:val="22"/>
        </w:rPr>
        <w:t> that would be a problem while conversing with an automated conversational assistant. To</w:t>
      </w:r>
      <w:r>
        <w:rPr>
          <w:rFonts w:cs="Arial" w:hAnsi="Arial" w:eastAsia="Arial" w:ascii="Arial"/>
          <w:sz w:val="22"/>
          <w:szCs w:val="22"/>
        </w:rPr>
        <w:t> accomplish this task a crowd-powered conversational agent will be developed. Three potential</w:t>
      </w:r>
      <w:r>
        <w:rPr>
          <w:rFonts w:cs="Arial" w:hAnsi="Arial" w:eastAsia="Arial" w:ascii="Arial"/>
          <w:sz w:val="22"/>
          <w:szCs w:val="22"/>
        </w:rPr>
        <w:t> groups of users exists: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600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Google Hangouts’ clients that interested in a natural conversation with an intelligent</w:t>
      </w:r>
      <w:r>
        <w:rPr>
          <w:rFonts w:cs="Arial" w:hAnsi="Arial" w:eastAsia="Arial" w:ascii="Arial"/>
          <w:sz w:val="22"/>
          <w:szCs w:val="22"/>
        </w:rPr>
        <w:t> conversational assistant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735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The crowd component which is a group of crowd workers to understand the user’s</w:t>
      </w:r>
      <w:r>
        <w:rPr>
          <w:rFonts w:cs="Arial" w:hAnsi="Arial" w:eastAsia="Arial" w:ascii="Arial"/>
          <w:sz w:val="22"/>
          <w:szCs w:val="22"/>
        </w:rPr>
        <w:t> message and generate responses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●    Researchers such as psychologists that is interested in the data that is acquired from</w:t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47"/>
        <w:ind w:left="784" w:right="7995"/>
      </w:pPr>
      <w:r>
        <w:rPr>
          <w:rFonts w:cs="Arial" w:hAnsi="Arial" w:eastAsia="Arial" w:ascii="Arial"/>
          <w:sz w:val="22"/>
          <w:szCs w:val="22"/>
        </w:rPr>
        <w:t>Chorus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100" w:right="220"/>
      </w:pPr>
      <w:r>
        <w:rPr>
          <w:rFonts w:cs="Arial" w:hAnsi="Arial" w:eastAsia="Arial" w:ascii="Arial"/>
          <w:sz w:val="22"/>
          <w:szCs w:val="22"/>
        </w:rPr>
        <w:t>The Google Hangouts’ bot bridges the crowd component, who are recruited on MTurk(Amazon</w:t>
      </w:r>
      <w:r>
        <w:rPr>
          <w:rFonts w:cs="Arial" w:hAnsi="Arial" w:eastAsia="Arial" w:ascii="Arial"/>
          <w:sz w:val="22"/>
          <w:szCs w:val="22"/>
        </w:rPr>
        <w:t> Mechanical Turk) and Google Hangouts’ clients. Therefore, the software has three main</w:t>
      </w:r>
      <w:r>
        <w:rPr>
          <w:rFonts w:cs="Arial" w:hAnsi="Arial" w:eastAsia="Arial" w:ascii="Arial"/>
          <w:sz w:val="22"/>
          <w:szCs w:val="22"/>
        </w:rPr>
        <w:t> products: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●    A third-party framework called Hangoutsbot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Web Server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Amazon Mechanical Turk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256"/>
        <w:sectPr>
          <w:pgMar w:header="0" w:footer="1103" w:top="1480" w:bottom="280" w:left="13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By this software, users will be benefited from relevant responses instead of merely search</w:t>
      </w:r>
      <w:r>
        <w:rPr>
          <w:rFonts w:cs="Arial" w:hAnsi="Arial" w:eastAsia="Arial" w:ascii="Arial"/>
          <w:sz w:val="22"/>
          <w:szCs w:val="22"/>
        </w:rPr>
        <w:t> results and they will be able to send and receive messages via Google Hangouts. In addition,</w:t>
      </w:r>
      <w:r>
        <w:rPr>
          <w:rFonts w:cs="Arial" w:hAnsi="Arial" w:eastAsia="Arial" w:ascii="Arial"/>
          <w:sz w:val="22"/>
          <w:szCs w:val="22"/>
        </w:rPr>
        <w:t> the crowd workers will be able to send a new message, support sending another worker’s</w:t>
      </w:r>
      <w:r>
        <w:rPr>
          <w:rFonts w:cs="Arial" w:hAnsi="Arial" w:eastAsia="Arial" w:ascii="Arial"/>
          <w:sz w:val="22"/>
          <w:szCs w:val="22"/>
        </w:rPr>
        <w:t> message to the end user, and they are also in charge of identifying the end of a conversation.</w:t>
      </w:r>
      <w:r>
        <w:rPr>
          <w:rFonts w:cs="Arial" w:hAnsi="Arial" w:eastAsia="Arial" w:ascii="Arial"/>
          <w:sz w:val="22"/>
          <w:szCs w:val="22"/>
        </w:rPr>
        <w:t> All of the data that is planned to be recorded will be stored in a web server/database. The data</w:t>
      </w:r>
      <w:r>
        <w:rPr>
          <w:rFonts w:cs="Arial" w:hAnsi="Arial" w:eastAsia="Arial" w:ascii="Arial"/>
          <w:sz w:val="22"/>
          <w:szCs w:val="22"/>
        </w:rPr>
        <w:t> will flow through this web server to both user and worker interface.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/>
        <w:ind w:left="640"/>
      </w:pPr>
      <w:r>
        <w:rPr>
          <w:rFonts w:cs="Arial" w:hAnsi="Arial" w:eastAsia="Arial" w:ascii="Arial"/>
          <w:sz w:val="32"/>
          <w:szCs w:val="32"/>
        </w:rPr>
        <w:t>1.3. Product Overview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640" w:right="1426"/>
      </w:pPr>
      <w:r>
        <w:rPr>
          <w:rFonts w:cs="Arial" w:hAnsi="Arial" w:eastAsia="Arial" w:ascii="Arial"/>
          <w:sz w:val="22"/>
          <w:szCs w:val="22"/>
        </w:rPr>
        <w:t>This section will give an overview of the system. Purpose of this section is giving information</w:t>
      </w:r>
      <w:r>
        <w:rPr>
          <w:rFonts w:cs="Arial" w:hAnsi="Arial" w:eastAsia="Arial" w:ascii="Arial"/>
          <w:sz w:val="22"/>
          <w:szCs w:val="22"/>
        </w:rPr>
        <w:t> about the factors which are affecting the system.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640"/>
      </w:pPr>
      <w:r>
        <w:rPr>
          <w:rFonts w:cs="Arial" w:hAnsi="Arial" w:eastAsia="Arial" w:ascii="Arial"/>
          <w:color w:val="434343"/>
          <w:sz w:val="28"/>
          <w:szCs w:val="28"/>
        </w:rPr>
        <w:t>1.3.1. Product Perspective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640" w:right="1340"/>
      </w:pPr>
      <w:r>
        <w:rPr>
          <w:rFonts w:cs="Arial" w:hAnsi="Arial" w:eastAsia="Arial" w:ascii="Arial"/>
          <w:sz w:val="22"/>
          <w:szCs w:val="22"/>
        </w:rPr>
        <w:t>Project is a system for providing users a natural conversation in the sense of a chatbot. It</w:t>
      </w:r>
      <w:r>
        <w:rPr>
          <w:rFonts w:cs="Arial" w:hAnsi="Arial" w:eastAsia="Arial" w:ascii="Arial"/>
          <w:sz w:val="22"/>
          <w:szCs w:val="22"/>
        </w:rPr>
        <w:t> uses Google Hangouts, so users should interact with it using that. It is an independent</w:t>
      </w:r>
      <w:r>
        <w:rPr>
          <w:rFonts w:cs="Arial" w:hAnsi="Arial" w:eastAsia="Arial" w:ascii="Arial"/>
          <w:sz w:val="22"/>
          <w:szCs w:val="22"/>
        </w:rPr>
        <w:t> product; it is not a part of a larger system. Because of being an independent product, general</w:t>
      </w:r>
      <w:r>
        <w:rPr>
          <w:rFonts w:cs="Arial" w:hAnsi="Arial" w:eastAsia="Arial" w:ascii="Arial"/>
          <w:sz w:val="22"/>
          <w:szCs w:val="22"/>
        </w:rPr>
        <w:t> structure of system consists of interfaces for both end user and crowd workers, a web server,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 w:lineRule="auto" w:line="284"/>
        <w:ind w:left="640" w:right="1107"/>
      </w:pPr>
      <w:r>
        <w:rPr>
          <w:rFonts w:cs="Arial" w:hAnsi="Arial" w:eastAsia="Arial" w:ascii="Arial"/>
          <w:sz w:val="22"/>
          <w:szCs w:val="22"/>
        </w:rPr>
        <w:t>database system for keeping the data and Amazon Mechanical Turk system in order to recruit</w:t>
      </w:r>
      <w:r>
        <w:rPr>
          <w:rFonts w:cs="Arial" w:hAnsi="Arial" w:eastAsia="Arial" w:ascii="Arial"/>
          <w:sz w:val="22"/>
          <w:szCs w:val="22"/>
        </w:rPr>
        <w:t> the crowd workers. Google Hangouts will only be the interface for the end user in order to make</w:t>
      </w:r>
      <w:r>
        <w:rPr>
          <w:rFonts w:cs="Arial" w:hAnsi="Arial" w:eastAsia="Arial" w:ascii="Arial"/>
          <w:sz w:val="22"/>
          <w:szCs w:val="22"/>
        </w:rPr>
        <w:t> them have a conversation with the crowd workers. Also, the users can sign up from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color w:val="1154CC"/>
          <w:sz w:val="22"/>
          <w:szCs w:val="22"/>
        </w:rPr>
      </w:r>
      <w:hyperlink r:id="rId6"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h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p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: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/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/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a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l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k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i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n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g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t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h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e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c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r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w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d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.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r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g</w:t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z w:val="22"/>
            <w:szCs w:val="22"/>
            <w:u w:val="single" w:color="1154CC"/>
          </w:rPr>
          <w:t>/</w:t>
        </w:r>
      </w:hyperlink>
      <w:r>
        <w:rPr>
          <w:rFonts w:cs="Arial" w:hAnsi="Arial" w:eastAsia="Arial" w:ascii="Arial"/>
          <w:color w:val="1154CC"/>
          <w:sz w:val="22"/>
          <w:szCs w:val="22"/>
          <w:u w:val="single" w:color="1154CC"/>
        </w:rPr>
      </w:r>
      <w:r>
        <w:rPr>
          <w:rFonts w:cs="Arial" w:hAnsi="Arial" w:eastAsia="Arial" w:ascii="Arial"/>
          <w:color w:val="1154CC"/>
          <w:sz w:val="22"/>
          <w:szCs w:val="22"/>
        </w:rPr>
      </w:r>
      <w:r>
        <w:rPr>
          <w:rFonts w:cs="Arial" w:hAnsi="Arial" w:eastAsia="Arial" w:ascii="Arial"/>
          <w:color w:val="1154CC"/>
          <w:sz w:val="22"/>
          <w:szCs w:val="22"/>
        </w:rPr>
        <w:t> </w:t>
      </w:r>
      <w:r>
        <w:rPr>
          <w:rFonts w:cs="Arial" w:hAnsi="Arial" w:eastAsia="Arial" w:ascii="Arial"/>
          <w:color w:val="000000"/>
          <w:sz w:val="22"/>
          <w:szCs w:val="22"/>
        </w:rPr>
        <w:t>website to add the Chorus Bot to their Google Hangouts’ account.</w:t>
      </w:r>
      <w:r>
        <w:rPr>
          <w:rFonts w:cs="Arial" w:hAnsi="Arial" w:eastAsia="Arial" w:ascii="Arial"/>
          <w:color w:val="000000"/>
          <w:sz w:val="22"/>
          <w:szCs w:val="22"/>
        </w:rPr>
        <w:t> For the workers, there will be another interface to manage all the conversations they are</w:t>
      </w:r>
      <w:r>
        <w:rPr>
          <w:rFonts w:cs="Arial" w:hAnsi="Arial" w:eastAsia="Arial" w:ascii="Arial"/>
          <w:color w:val="000000"/>
          <w:sz w:val="22"/>
          <w:szCs w:val="22"/>
        </w:rPr>
        <w:t> assigned to.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8"/>
        <w:ind w:left="100"/>
      </w:pPr>
      <w:r>
        <w:pict>
          <v:shape type="#_x0000_t75" style="width:543pt;height:313.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93"/>
        <w:ind w:left="3994" w:right="4415"/>
        <w:sectPr>
          <w:pgMar w:header="0" w:footer="1103" w:top="1480" w:bottom="280" w:left="800" w:right="38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Figure 1: Context Diagram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100"/>
      </w:pPr>
      <w:r>
        <w:rPr>
          <w:rFonts w:cs="Arial" w:hAnsi="Arial" w:eastAsia="Arial" w:ascii="Arial"/>
          <w:color w:val="666666"/>
          <w:sz w:val="24"/>
          <w:szCs w:val="24"/>
        </w:rPr>
        <w:t>1.3.1.1. System Interfaces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lineRule="auto" w:line="284"/>
        <w:ind w:left="820" w:right="22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Google Hangouts API: </w:t>
      </w:r>
      <w:r>
        <w:rPr>
          <w:rFonts w:cs="Arial" w:hAnsi="Arial" w:eastAsia="Arial" w:ascii="Arial"/>
          <w:sz w:val="22"/>
          <w:szCs w:val="22"/>
        </w:rPr>
        <w:t>Chorus system uses Google Hangouts API to create a</w:t>
      </w:r>
      <w:r>
        <w:rPr>
          <w:rFonts w:cs="Arial" w:hAnsi="Arial" w:eastAsia="Arial" w:ascii="Arial"/>
          <w:sz w:val="22"/>
          <w:szCs w:val="22"/>
        </w:rPr>
        <w:t> connection and an environment between the users and the crowd workers. Users’ sent</w:t>
      </w:r>
      <w:r>
        <w:rPr>
          <w:rFonts w:cs="Arial" w:hAnsi="Arial" w:eastAsia="Arial" w:ascii="Arial"/>
          <w:sz w:val="22"/>
          <w:szCs w:val="22"/>
        </w:rPr>
        <w:t> images and text messages are delivered web server with a third party framework called</w:t>
      </w:r>
      <w:r>
        <w:rPr>
          <w:rFonts w:cs="Arial" w:hAnsi="Arial" w:eastAsia="Arial" w:ascii="Arial"/>
          <w:sz w:val="22"/>
          <w:szCs w:val="22"/>
        </w:rPr>
        <w:t> Hangoutsbot. Hangoutsbot also gives Chorus the ability of auto reply in some cases.</w:t>
      </w:r>
      <w:r>
        <w:rPr>
          <w:rFonts w:cs="Arial" w:hAnsi="Arial" w:eastAsia="Arial" w:ascii="Arial"/>
          <w:sz w:val="22"/>
          <w:szCs w:val="22"/>
        </w:rPr>
        <w:t> These cases are explained in detail in the 3.2 Functions section.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296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Amazon MTurk Interface: </w:t>
      </w:r>
      <w:r>
        <w:rPr>
          <w:rFonts w:cs="Arial" w:hAnsi="Arial" w:eastAsia="Arial" w:ascii="Arial"/>
          <w:sz w:val="22"/>
          <w:szCs w:val="22"/>
        </w:rPr>
        <w:t>Hangoutsbot sends a HIT to Amazon MTurk system to hire</w:t>
      </w:r>
      <w:r>
        <w:rPr>
          <w:rFonts w:cs="Arial" w:hAnsi="Arial" w:eastAsia="Arial" w:ascii="Arial"/>
          <w:sz w:val="22"/>
          <w:szCs w:val="22"/>
        </w:rPr>
        <w:t> crowd workers. Hired crowd workers are redirected to Chorus Worker Interface by</w:t>
      </w:r>
      <w:r>
        <w:rPr>
          <w:rFonts w:cs="Arial" w:hAnsi="Arial" w:eastAsia="Arial" w:ascii="Arial"/>
          <w:sz w:val="22"/>
          <w:szCs w:val="22"/>
        </w:rPr>
        <w:t> Amazon MTurk System. Job alerts are created in this interface.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8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Worker Interface: </w:t>
      </w:r>
      <w:r>
        <w:rPr>
          <w:rFonts w:cs="Arial" w:hAnsi="Arial" w:eastAsia="Arial" w:ascii="Arial"/>
          <w:sz w:val="22"/>
          <w:szCs w:val="22"/>
        </w:rPr>
        <w:t>Workers communicate with users via a web-based interface. Workers</w:t>
      </w:r>
      <w:r>
        <w:rPr>
          <w:rFonts w:cs="Arial" w:hAnsi="Arial" w:eastAsia="Arial" w:ascii="Arial"/>
          <w:sz w:val="22"/>
          <w:szCs w:val="22"/>
        </w:rPr>
        <w:t> can only send text messages. They can also enter important notes about user into fact</w:t>
      </w:r>
      <w:r>
        <w:rPr>
          <w:rFonts w:cs="Arial" w:hAnsi="Arial" w:eastAsia="Arial" w:ascii="Arial"/>
          <w:sz w:val="22"/>
          <w:szCs w:val="22"/>
        </w:rPr>
        <w:t> board as text. Moreover, they can vote other crowd workers’ messages by pressing like</w:t>
      </w:r>
      <w:r>
        <w:rPr>
          <w:rFonts w:cs="Arial" w:hAnsi="Arial" w:eastAsia="Arial" w:ascii="Arial"/>
          <w:sz w:val="22"/>
          <w:szCs w:val="22"/>
        </w:rPr>
        <w:t> button. Messages are color-coded from workers’ perspective: orange for those proposed</w:t>
      </w:r>
      <w:r>
        <w:rPr>
          <w:rFonts w:cs="Arial" w:hAnsi="Arial" w:eastAsia="Arial" w:ascii="Arial"/>
          <w:sz w:val="22"/>
          <w:szCs w:val="22"/>
        </w:rPr>
        <w:t> by other workers, and brown for those proposed or voted by themselves. Only the</w:t>
      </w:r>
      <w:r>
        <w:rPr>
          <w:rFonts w:cs="Arial" w:hAnsi="Arial" w:eastAsia="Arial" w:ascii="Arial"/>
          <w:sz w:val="22"/>
          <w:szCs w:val="22"/>
        </w:rPr>
        <w:t> messages that receive sufficient agreement will be accepted and they turn white. In</w:t>
      </w:r>
      <w:r>
        <w:rPr>
          <w:rFonts w:cs="Arial" w:hAnsi="Arial" w:eastAsia="Arial" w:ascii="Arial"/>
          <w:sz w:val="22"/>
          <w:szCs w:val="22"/>
        </w:rPr>
        <w:t> addition to these, they can see how much points they earned from the conversations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820"/>
      </w:pPr>
      <w:r>
        <w:rPr>
          <w:rFonts w:cs="Arial" w:hAnsi="Arial" w:eastAsia="Arial" w:ascii="Arial"/>
          <w:sz w:val="22"/>
          <w:szCs w:val="22"/>
        </w:rPr>
        <w:t>with the users.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100"/>
      </w:pPr>
      <w:r>
        <w:rPr>
          <w:rFonts w:cs="Arial" w:hAnsi="Arial" w:eastAsia="Arial" w:ascii="Arial"/>
          <w:color w:val="666666"/>
          <w:sz w:val="24"/>
          <w:szCs w:val="24"/>
        </w:rPr>
        <w:t>1.3.1.2. User Interfaces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148"/>
      </w:pPr>
      <w:r>
        <w:rPr>
          <w:rFonts w:cs="Arial" w:hAnsi="Arial" w:eastAsia="Arial" w:ascii="Arial"/>
          <w:sz w:val="22"/>
          <w:szCs w:val="22"/>
        </w:rPr>
        <w:t>Website of the Chorus is inviting any user to try the system. This makes sense because Chorus</w:t>
      </w:r>
      <w:r>
        <w:rPr>
          <w:rFonts w:cs="Arial" w:hAnsi="Arial" w:eastAsia="Arial" w:ascii="Arial"/>
          <w:sz w:val="22"/>
          <w:szCs w:val="22"/>
        </w:rPr>
        <w:t> needs users in order to have data for the research. The interface of the website is very simple.</w:t>
      </w:r>
      <w:r>
        <w:rPr>
          <w:rFonts w:cs="Arial" w:hAnsi="Arial" w:eastAsia="Arial" w:ascii="Arial"/>
          <w:sz w:val="22"/>
          <w:szCs w:val="22"/>
        </w:rPr>
        <w:t> All the buttons in the navigation menu jumps the section in the same page. There is only one</w:t>
      </w:r>
      <w:r>
        <w:rPr>
          <w:rFonts w:cs="Arial" w:hAnsi="Arial" w:eastAsia="Arial" w:ascii="Arial"/>
          <w:sz w:val="22"/>
          <w:szCs w:val="22"/>
        </w:rPr>
        <w:t> web page. ‘Try It Now’ button redirects the user to a Google Docs form for signing up.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lineRule="auto" w:line="284"/>
        <w:ind w:left="820" w:right="6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Sign-up Interface: </w:t>
      </w:r>
      <w:r>
        <w:rPr>
          <w:rFonts w:cs="Arial" w:hAnsi="Arial" w:eastAsia="Arial" w:ascii="Arial"/>
          <w:sz w:val="22"/>
          <w:szCs w:val="22"/>
        </w:rPr>
        <w:t>Users are redirected by the Chorus main page to a Google Docs</w:t>
      </w:r>
      <w:r>
        <w:rPr>
          <w:rFonts w:cs="Arial" w:hAnsi="Arial" w:eastAsia="Arial" w:ascii="Arial"/>
          <w:sz w:val="22"/>
          <w:szCs w:val="22"/>
        </w:rPr>
        <w:t> form. Form welcomes users with the general explanation of the Chorus study and a</w:t>
      </w:r>
      <w:r>
        <w:rPr>
          <w:rFonts w:cs="Arial" w:hAnsi="Arial" w:eastAsia="Arial" w:ascii="Arial"/>
          <w:sz w:val="22"/>
          <w:szCs w:val="22"/>
        </w:rPr>
        <w:t> survey followed by the information of the future user. Users can read the explanation and</w:t>
      </w:r>
      <w:r>
        <w:rPr>
          <w:rFonts w:cs="Arial" w:hAnsi="Arial" w:eastAsia="Arial" w:ascii="Arial"/>
          <w:sz w:val="22"/>
          <w:szCs w:val="22"/>
        </w:rPr>
        <w:t> be aware of the rules and the conditions that the Chorus system demands. User is</w:t>
      </w:r>
      <w:r>
        <w:rPr>
          <w:rFonts w:cs="Arial" w:hAnsi="Arial" w:eastAsia="Arial" w:ascii="Arial"/>
          <w:sz w:val="22"/>
          <w:szCs w:val="22"/>
        </w:rPr>
        <w:t> expected to meet with the conditions and also give the correct contact information which</w:t>
      </w:r>
      <w:r>
        <w:rPr>
          <w:rFonts w:cs="Arial" w:hAnsi="Arial" w:eastAsia="Arial" w:ascii="Arial"/>
          <w:sz w:val="22"/>
          <w:szCs w:val="22"/>
        </w:rPr>
        <w:t> will be used in Google Hangouts interface. After filling in the form with the required</w:t>
      </w:r>
      <w:r>
        <w:rPr>
          <w:rFonts w:cs="Arial" w:hAnsi="Arial" w:eastAsia="Arial" w:ascii="Arial"/>
          <w:sz w:val="22"/>
          <w:szCs w:val="22"/>
        </w:rPr>
        <w:t> information, users’ data is sent to the Chorus web server.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●    </w:t>
      </w:r>
      <w:r>
        <w:rPr>
          <w:rFonts w:cs="Arial" w:hAnsi="Arial" w:eastAsia="Arial" w:ascii="Arial"/>
          <w:b/>
          <w:sz w:val="22"/>
          <w:szCs w:val="22"/>
        </w:rPr>
        <w:t>User Interface (Google Hangouts): </w:t>
      </w:r>
      <w:r>
        <w:rPr>
          <w:rFonts w:cs="Arial" w:hAnsi="Arial" w:eastAsia="Arial" w:ascii="Arial"/>
          <w:sz w:val="22"/>
          <w:szCs w:val="22"/>
        </w:rPr>
        <w:t>Member users are using Google Hangouts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820" w:right="63"/>
        <w:sectPr>
          <w:pgMar w:header="0" w:footer="1103" w:top="1480" w:bottom="280" w:left="13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interface in order to communicate with the crowd workers. After signing up to the system,</w:t>
      </w:r>
      <w:r>
        <w:rPr>
          <w:rFonts w:cs="Arial" w:hAnsi="Arial" w:eastAsia="Arial" w:ascii="Arial"/>
          <w:sz w:val="22"/>
          <w:szCs w:val="22"/>
        </w:rPr>
        <w:t> users get an email about Chorus that explains how to add Chorus Bot as a contact to</w:t>
      </w:r>
      <w:r>
        <w:rPr>
          <w:rFonts w:cs="Arial" w:hAnsi="Arial" w:eastAsia="Arial" w:ascii="Arial"/>
          <w:sz w:val="22"/>
          <w:szCs w:val="22"/>
        </w:rPr>
        <w:t> Google Hangouts. Also, email gives the contact information for reporting when user sees</w:t>
      </w:r>
      <w:r>
        <w:rPr>
          <w:rFonts w:cs="Arial" w:hAnsi="Arial" w:eastAsia="Arial" w:ascii="Arial"/>
          <w:sz w:val="22"/>
          <w:szCs w:val="22"/>
        </w:rPr>
        <w:t> a malicious or inappropriate behaviour in the system. After adding Chorus Bot to Google</w:t>
      </w:r>
      <w:r>
        <w:rPr>
          <w:rFonts w:cs="Arial" w:hAnsi="Arial" w:eastAsia="Arial" w:ascii="Arial"/>
          <w:sz w:val="22"/>
          <w:szCs w:val="22"/>
        </w:rPr>
        <w:t> Hangouts account, Chorus waits until users send the very first messages. User can</w:t>
      </w:r>
      <w:r>
        <w:rPr>
          <w:rFonts w:cs="Arial" w:hAnsi="Arial" w:eastAsia="Arial" w:ascii="Arial"/>
          <w:sz w:val="22"/>
          <w:szCs w:val="22"/>
        </w:rPr>
        <w:t> interact with the crowd workers just by sending a message or image to Chorus Bot.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5"/>
      </w:pPr>
      <w:r>
        <w:pict>
          <v:shape type="#_x0000_t75" style="width:561.75pt;height:404.25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 w:lineRule="exact" w:line="240"/>
        <w:ind w:left="3535"/>
      </w:pPr>
      <w:r>
        <w:rPr>
          <w:rFonts w:cs="Arial" w:hAnsi="Arial" w:eastAsia="Arial" w:ascii="Arial"/>
          <w:position w:val="-1"/>
          <w:sz w:val="22"/>
          <w:szCs w:val="22"/>
        </w:rPr>
        <w:t>Figure 2: Main page of the Chorus website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  <w:spacing w:before="32"/>
        <w:ind w:right="1173"/>
        <w:sectPr>
          <w:pgMar w:footer="0" w:header="0" w:top="1480" w:bottom="280" w:left="500" w:right="280"/>
          <w:footerReference w:type="default" r:id="rId8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9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567.75pt;height:328.5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40"/>
        <w:ind w:left="3780"/>
      </w:pPr>
      <w:r>
        <w:rPr>
          <w:rFonts w:cs="Arial" w:hAnsi="Arial" w:eastAsia="Arial" w:ascii="Arial"/>
          <w:position w:val="-1"/>
          <w:sz w:val="22"/>
          <w:szCs w:val="22"/>
        </w:rPr>
        <w:t>Figure 3: First Page of the Sign-up Form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  <w:spacing w:before="32"/>
        <w:ind w:right="1130"/>
        <w:sectPr>
          <w:pgMar w:footer="0" w:header="0" w:top="1480" w:bottom="280" w:left="360" w:right="320"/>
          <w:footerReference w:type="default" r:id="rId1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10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16pt;height:566.25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40"/>
        <w:ind w:left="2845"/>
      </w:pPr>
      <w:r>
        <w:rPr>
          <w:rFonts w:cs="Arial" w:hAnsi="Arial" w:eastAsia="Arial" w:ascii="Arial"/>
          <w:position w:val="-1"/>
          <w:sz w:val="22"/>
          <w:szCs w:val="22"/>
        </w:rPr>
        <w:t>Figure 4: Google Docs Survey &amp; Form For Sign-up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right"/>
        <w:spacing w:before="32"/>
        <w:ind w:right="530"/>
        <w:sectPr>
          <w:pgMar w:footer="0" w:header="0" w:top="1480" w:bottom="280" w:left="800" w:right="920"/>
          <w:footerReference w:type="default" r:id="rId12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11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/>
        <w:ind w:left="460"/>
      </w:pPr>
      <w:r>
        <w:rPr>
          <w:rFonts w:cs="Arial" w:hAnsi="Arial" w:eastAsia="Arial" w:ascii="Arial"/>
          <w:sz w:val="22"/>
          <w:szCs w:val="22"/>
        </w:rPr>
        <w:t>●    </w:t>
      </w:r>
      <w:r>
        <w:rPr>
          <w:rFonts w:cs="Arial" w:hAnsi="Arial" w:eastAsia="Arial" w:ascii="Arial"/>
          <w:b/>
          <w:sz w:val="22"/>
          <w:szCs w:val="22"/>
        </w:rPr>
        <w:t>User Interface (Google Hangouts): </w:t>
      </w:r>
      <w:r>
        <w:rPr>
          <w:rFonts w:cs="Arial" w:hAnsi="Arial" w:eastAsia="Arial" w:ascii="Arial"/>
          <w:sz w:val="22"/>
          <w:szCs w:val="22"/>
        </w:rPr>
        <w:t>Member users are using Google Hangouts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820" w:right="363"/>
      </w:pPr>
      <w:r>
        <w:rPr>
          <w:rFonts w:cs="Arial" w:hAnsi="Arial" w:eastAsia="Arial" w:ascii="Arial"/>
          <w:sz w:val="22"/>
          <w:szCs w:val="22"/>
        </w:rPr>
        <w:t>interface in order to communicate with the crowd workers. After signing up to the system,</w:t>
      </w:r>
      <w:r>
        <w:rPr>
          <w:rFonts w:cs="Arial" w:hAnsi="Arial" w:eastAsia="Arial" w:ascii="Arial"/>
          <w:sz w:val="22"/>
          <w:szCs w:val="22"/>
        </w:rPr>
        <w:t> users get an email about Chorus that explains how to add Chorus Bot as a contact to</w:t>
      </w:r>
      <w:r>
        <w:rPr>
          <w:rFonts w:cs="Arial" w:hAnsi="Arial" w:eastAsia="Arial" w:ascii="Arial"/>
          <w:sz w:val="22"/>
          <w:szCs w:val="22"/>
        </w:rPr>
        <w:t> Google Hangouts. Also, email gives the contact information for reporting when user sees</w:t>
      </w:r>
      <w:r>
        <w:rPr>
          <w:rFonts w:cs="Arial" w:hAnsi="Arial" w:eastAsia="Arial" w:ascii="Arial"/>
          <w:sz w:val="22"/>
          <w:szCs w:val="22"/>
        </w:rPr>
        <w:t> a malicious or inappropriate behaviour in the system. After adding Chorus Bot to Google</w:t>
      </w:r>
      <w:r>
        <w:rPr>
          <w:rFonts w:cs="Arial" w:hAnsi="Arial" w:eastAsia="Arial" w:ascii="Arial"/>
          <w:sz w:val="22"/>
          <w:szCs w:val="22"/>
        </w:rPr>
        <w:t> Hangouts account, Chorus waits until users send the very first messages. User can</w:t>
      </w:r>
      <w:r>
        <w:rPr>
          <w:rFonts w:cs="Arial" w:hAnsi="Arial" w:eastAsia="Arial" w:ascii="Arial"/>
          <w:sz w:val="22"/>
          <w:szCs w:val="22"/>
        </w:rPr>
        <w:t> interact with the crowd workers just by sending a message or image to Chorus Bot.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83pt;height:429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665"/>
      </w:pPr>
      <w:r>
        <w:rPr>
          <w:rFonts w:cs="Arial" w:hAnsi="Arial" w:eastAsia="Arial" w:ascii="Arial"/>
          <w:sz w:val="22"/>
          <w:szCs w:val="22"/>
        </w:rPr>
        <w:t>Figure 5: User Interface (Google Hangouts)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lineRule="auto" w:line="284"/>
        <w:ind w:left="820" w:right="412" w:hanging="360"/>
        <w:sectPr>
          <w:pgNumType w:start="12"/>
          <w:pgMar w:footer="1103" w:header="0" w:top="1380" w:bottom="280" w:left="1340" w:right="1040"/>
          <w:footerReference w:type="default" r:id="rId14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Workers’ Interface: </w:t>
      </w:r>
      <w:r>
        <w:rPr>
          <w:rFonts w:cs="Arial" w:hAnsi="Arial" w:eastAsia="Arial" w:ascii="Arial"/>
          <w:sz w:val="22"/>
          <w:szCs w:val="22"/>
        </w:rPr>
        <w:t>After being hired by Chorus, workers are redirected to this interface</w:t>
      </w:r>
      <w:r>
        <w:rPr>
          <w:rFonts w:cs="Arial" w:hAnsi="Arial" w:eastAsia="Arial" w:ascii="Arial"/>
          <w:sz w:val="22"/>
          <w:szCs w:val="22"/>
        </w:rPr>
        <w:t> by Amazon MTurk system. They can only access the conversation they are assigned to.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 w:lineRule="auto" w:line="284"/>
        <w:ind w:left="800" w:right="274"/>
      </w:pPr>
      <w:r>
        <w:rPr>
          <w:rFonts w:cs="Arial" w:hAnsi="Arial" w:eastAsia="Arial" w:ascii="Arial"/>
          <w:sz w:val="22"/>
          <w:szCs w:val="22"/>
        </w:rPr>
        <w:t>They are able to send text messages to users. They can vote the other workers’</w:t>
      </w:r>
      <w:r>
        <w:rPr>
          <w:rFonts w:cs="Arial" w:hAnsi="Arial" w:eastAsia="Arial" w:ascii="Arial"/>
          <w:sz w:val="22"/>
          <w:szCs w:val="22"/>
        </w:rPr>
        <w:t> messages by clicking the like button on the messages. The interface shows the crowd</w:t>
      </w:r>
      <w:r>
        <w:rPr>
          <w:rFonts w:cs="Arial" w:hAnsi="Arial" w:eastAsia="Arial" w:ascii="Arial"/>
          <w:sz w:val="22"/>
          <w:szCs w:val="22"/>
        </w:rPr>
        <w:t> workers how much points they earned from the conversation. These points are used by</w:t>
      </w:r>
      <w:r>
        <w:rPr>
          <w:rFonts w:cs="Arial" w:hAnsi="Arial" w:eastAsia="Arial" w:ascii="Arial"/>
          <w:sz w:val="22"/>
          <w:szCs w:val="22"/>
        </w:rPr>
        <w:t> Chorus to give workers bonus payments. In addition to these, interface has a section</w:t>
      </w:r>
      <w:r>
        <w:rPr>
          <w:rFonts w:cs="Arial" w:hAnsi="Arial" w:eastAsia="Arial" w:ascii="Arial"/>
          <w:sz w:val="22"/>
          <w:szCs w:val="22"/>
        </w:rPr>
        <w:t> called Fact Board. This section is used to make workers to take important notes about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 w:lineRule="auto" w:line="284"/>
        <w:ind w:left="800" w:right="103"/>
      </w:pPr>
      <w:r>
        <w:rPr>
          <w:rFonts w:cs="Arial" w:hAnsi="Arial" w:eastAsia="Arial" w:ascii="Arial"/>
          <w:sz w:val="22"/>
          <w:szCs w:val="22"/>
        </w:rPr>
        <w:t>the current conversation. These notes can be accessed by other assigned workers. It will</w:t>
      </w:r>
      <w:r>
        <w:rPr>
          <w:rFonts w:cs="Arial" w:hAnsi="Arial" w:eastAsia="Arial" w:ascii="Arial"/>
          <w:sz w:val="22"/>
          <w:szCs w:val="22"/>
        </w:rPr>
        <w:t> help to new assigned workers to catch up the conversation and the user with the</w:t>
      </w:r>
      <w:r>
        <w:rPr>
          <w:rFonts w:cs="Arial" w:hAnsi="Arial" w:eastAsia="Arial" w:ascii="Arial"/>
          <w:sz w:val="22"/>
          <w:szCs w:val="22"/>
        </w:rPr>
        <w:t> background information supplied with this section. Furthermore, there is an embedded</w:t>
      </w:r>
      <w:r>
        <w:rPr>
          <w:rFonts w:cs="Arial" w:hAnsi="Arial" w:eastAsia="Arial" w:ascii="Arial"/>
          <w:sz w:val="22"/>
          <w:szCs w:val="22"/>
        </w:rPr>
        <w:t> text section at the right bottom corner to give workers information about what and how to</w:t>
      </w:r>
      <w:r>
        <w:rPr>
          <w:rFonts w:cs="Arial" w:hAnsi="Arial" w:eastAsia="Arial" w:ascii="Arial"/>
          <w:sz w:val="22"/>
          <w:szCs w:val="22"/>
        </w:rPr>
        <w:t> report the extraordinary behaviours.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</w:pPr>
      <w:r>
        <w:pict>
          <v:shape type="#_x0000_t75" style="width:468pt;height:320.25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93"/>
        <w:ind w:left="3359" w:right="3436"/>
      </w:pPr>
      <w:r>
        <w:rPr>
          <w:rFonts w:cs="Arial" w:hAnsi="Arial" w:eastAsia="Arial" w:ascii="Arial"/>
          <w:sz w:val="22"/>
          <w:szCs w:val="22"/>
        </w:rPr>
        <w:t>Figure 6: Workers’ Interface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800" w:val="left"/>
        </w:tabs>
        <w:jc w:val="both"/>
        <w:spacing w:lineRule="auto" w:line="284"/>
        <w:ind w:left="800" w:right="884" w:hanging="360"/>
        <w:sectPr>
          <w:pgMar w:header="0" w:footer="1103" w:top="1380" w:bottom="280" w:left="1360" w:right="130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System Admin Interface: </w:t>
      </w:r>
      <w:r>
        <w:rPr>
          <w:rFonts w:cs="Arial" w:hAnsi="Arial" w:eastAsia="Arial" w:ascii="Arial"/>
          <w:sz w:val="22"/>
          <w:szCs w:val="22"/>
        </w:rPr>
        <w:t>Admins are able to ban or block any user/worker who</w:t>
      </w:r>
      <w:r>
        <w:rPr>
          <w:rFonts w:cs="Arial" w:hAnsi="Arial" w:eastAsia="Arial" w:ascii="Arial"/>
          <w:sz w:val="22"/>
          <w:szCs w:val="22"/>
        </w:rPr>
        <w:t> behaves abnormal and inappropriate in the system. They can access the desired</w:t>
      </w:r>
      <w:r>
        <w:rPr>
          <w:rFonts w:cs="Arial" w:hAnsi="Arial" w:eastAsia="Arial" w:ascii="Arial"/>
          <w:sz w:val="22"/>
          <w:szCs w:val="22"/>
        </w:rPr>
        <w:t> conversation logs.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115"/>
      </w:pPr>
      <w:r>
        <w:pict>
          <v:shape type="#_x0000_t75" style="width:553.5pt;height:343.5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3550"/>
      </w:pPr>
      <w:r>
        <w:rPr>
          <w:rFonts w:cs="Arial" w:hAnsi="Arial" w:eastAsia="Arial" w:ascii="Arial"/>
          <w:sz w:val="22"/>
          <w:szCs w:val="22"/>
        </w:rPr>
        <w:t>Figure 7: System Admin Interface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40"/>
      </w:pPr>
      <w:r>
        <w:rPr>
          <w:rFonts w:cs="Arial" w:hAnsi="Arial" w:eastAsia="Arial" w:ascii="Arial"/>
          <w:color w:val="666666"/>
          <w:sz w:val="24"/>
          <w:szCs w:val="24"/>
        </w:rPr>
        <w:t>1.3.1.3. Hardware Interfaces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940" w:right="1059"/>
      </w:pPr>
      <w:r>
        <w:rPr>
          <w:rFonts w:cs="Arial" w:hAnsi="Arial" w:eastAsia="Arial" w:ascii="Arial"/>
          <w:sz w:val="22"/>
          <w:szCs w:val="22"/>
        </w:rPr>
        <w:t>Any hardware that runs an operating system that can run a web browser with access to internet</w:t>
      </w:r>
      <w:r>
        <w:rPr>
          <w:rFonts w:cs="Arial" w:hAnsi="Arial" w:eastAsia="Arial" w:ascii="Arial"/>
          <w:sz w:val="22"/>
          <w:szCs w:val="22"/>
        </w:rPr>
        <w:t> would be sufficient. Some suitable devices are most mobile smartphones, laptops, etc.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ind w:left="940"/>
      </w:pPr>
      <w:r>
        <w:rPr>
          <w:rFonts w:cs="Arial" w:hAnsi="Arial" w:eastAsia="Arial" w:ascii="Arial"/>
          <w:color w:val="666666"/>
          <w:sz w:val="24"/>
          <w:szCs w:val="24"/>
        </w:rPr>
        <w:t>1.3.1.4. Software Interfaces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1660" w:val="left"/>
        </w:tabs>
        <w:jc w:val="left"/>
        <w:spacing w:lineRule="auto" w:line="284"/>
        <w:ind w:left="1660" w:right="110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DBMS: </w:t>
      </w:r>
      <w:r>
        <w:rPr>
          <w:rFonts w:cs="Arial" w:hAnsi="Arial" w:eastAsia="Arial" w:ascii="Arial"/>
          <w:sz w:val="22"/>
          <w:szCs w:val="22"/>
        </w:rPr>
        <w:t>Chorus system uses a database to store data about the conversation logs, sent</w:t>
      </w:r>
      <w:r>
        <w:rPr>
          <w:rFonts w:cs="Arial" w:hAnsi="Arial" w:eastAsia="Arial" w:ascii="Arial"/>
          <w:sz w:val="22"/>
          <w:szCs w:val="22"/>
        </w:rPr>
        <w:t> images, fact boards, users.</w:t>
      </w:r>
    </w:p>
    <w:p>
      <w:pPr>
        <w:rPr>
          <w:rFonts w:cs="Arial" w:hAnsi="Arial" w:eastAsia="Arial" w:ascii="Arial"/>
          <w:sz w:val="22"/>
          <w:szCs w:val="22"/>
        </w:rPr>
        <w:tabs>
          <w:tab w:pos="1660" w:val="left"/>
        </w:tabs>
        <w:jc w:val="both"/>
        <w:spacing w:before="1" w:lineRule="auto" w:line="284"/>
        <w:ind w:left="1660" w:right="118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Web Browser: </w:t>
      </w:r>
      <w:r>
        <w:rPr>
          <w:rFonts w:cs="Arial" w:hAnsi="Arial" w:eastAsia="Arial" w:ascii="Arial"/>
          <w:sz w:val="22"/>
          <w:szCs w:val="22"/>
        </w:rPr>
        <w:t>A web browser is required to sign-up to Chorus project. A web browser</w:t>
      </w:r>
      <w:r>
        <w:rPr>
          <w:rFonts w:cs="Arial" w:hAnsi="Arial" w:eastAsia="Arial" w:ascii="Arial"/>
          <w:sz w:val="22"/>
          <w:szCs w:val="22"/>
        </w:rPr>
        <w:t> that can run Google Docs is sufficient.</w:t>
      </w:r>
    </w:p>
    <w:p>
      <w:pPr>
        <w:rPr>
          <w:rFonts w:cs="Arial" w:hAnsi="Arial" w:eastAsia="Arial" w:ascii="Arial"/>
          <w:sz w:val="22"/>
          <w:szCs w:val="22"/>
        </w:rPr>
        <w:tabs>
          <w:tab w:pos="1660" w:val="left"/>
        </w:tabs>
        <w:jc w:val="both"/>
        <w:spacing w:before="1" w:lineRule="auto" w:line="284"/>
        <w:ind w:left="1660" w:right="1258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Google Hangouts: </w:t>
      </w:r>
      <w:r>
        <w:rPr>
          <w:rFonts w:cs="Arial" w:hAnsi="Arial" w:eastAsia="Arial" w:ascii="Arial"/>
          <w:sz w:val="22"/>
          <w:szCs w:val="22"/>
        </w:rPr>
        <w:t>Users converse with crowd worker via this interface. In addition to</w:t>
      </w:r>
      <w:r>
        <w:rPr>
          <w:rFonts w:cs="Arial" w:hAnsi="Arial" w:eastAsia="Arial" w:ascii="Arial"/>
          <w:sz w:val="22"/>
          <w:szCs w:val="22"/>
        </w:rPr>
        <w:t> text messaging, they can only use send image feature. Others features such as video</w:t>
      </w:r>
      <w:r>
        <w:rPr>
          <w:rFonts w:cs="Arial" w:hAnsi="Arial" w:eastAsia="Arial" w:ascii="Arial"/>
          <w:sz w:val="22"/>
          <w:szCs w:val="22"/>
        </w:rPr>
        <w:t> call and others are disabled.</w:t>
      </w:r>
    </w:p>
    <w:p>
      <w:pPr>
        <w:rPr>
          <w:rFonts w:cs="Arial" w:hAnsi="Arial" w:eastAsia="Arial" w:ascii="Arial"/>
          <w:sz w:val="22"/>
          <w:szCs w:val="22"/>
        </w:rPr>
        <w:tabs>
          <w:tab w:pos="1660" w:val="left"/>
        </w:tabs>
        <w:jc w:val="left"/>
        <w:spacing w:before="1" w:lineRule="auto" w:line="284"/>
        <w:ind w:left="1660" w:right="1329" w:hanging="360"/>
        <w:sectPr>
          <w:pgMar w:header="0" w:footer="1103" w:top="1380" w:bottom="280" w:left="500" w:right="4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Amazon MTurk: </w:t>
      </w:r>
      <w:r>
        <w:rPr>
          <w:rFonts w:cs="Arial" w:hAnsi="Arial" w:eastAsia="Arial" w:ascii="Arial"/>
          <w:sz w:val="22"/>
          <w:szCs w:val="22"/>
        </w:rPr>
        <w:t>Crowd Workers are hired through this interface. They can see their</w:t>
      </w:r>
      <w:r>
        <w:rPr>
          <w:rFonts w:cs="Arial" w:hAnsi="Arial" w:eastAsia="Arial" w:ascii="Arial"/>
          <w:sz w:val="22"/>
          <w:szCs w:val="22"/>
        </w:rPr>
        <w:t> total payment, how much money they earned or how many jobs they are assigned to.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29"/>
        <w:ind w:left="100" w:right="5769"/>
      </w:pPr>
      <w:r>
        <w:rPr>
          <w:rFonts w:cs="Arial" w:hAnsi="Arial" w:eastAsia="Arial" w:ascii="Arial"/>
          <w:color w:val="666666"/>
          <w:sz w:val="24"/>
          <w:szCs w:val="24"/>
        </w:rPr>
        <w:t>1.3.1.5. Communication Interfaces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84"/>
        <w:ind w:left="100" w:right="207"/>
      </w:pPr>
      <w:r>
        <w:rPr>
          <w:rFonts w:cs="Arial" w:hAnsi="Arial" w:eastAsia="Arial" w:ascii="Arial"/>
          <w:sz w:val="22"/>
          <w:szCs w:val="22"/>
        </w:rPr>
        <w:t>Of course, Chorus requires an active internet connection. It uses a proprietary protocol instead</w:t>
      </w:r>
      <w:r>
        <w:rPr>
          <w:rFonts w:cs="Arial" w:hAnsi="Arial" w:eastAsia="Arial" w:ascii="Arial"/>
          <w:sz w:val="22"/>
          <w:szCs w:val="22"/>
        </w:rPr>
        <w:t> of the XMPP open standard protocol used by Google Talk indirectly because Google Hangouts</w:t>
      </w:r>
      <w:r>
        <w:rPr>
          <w:rFonts w:cs="Arial" w:hAnsi="Arial" w:eastAsia="Arial" w:ascii="Arial"/>
          <w:sz w:val="22"/>
          <w:szCs w:val="22"/>
        </w:rPr>
        <w:t> uses it. The website of Chorus uses HTTP protocol as sign-up is done by Google Docs.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100" w:right="6409"/>
      </w:pPr>
      <w:r>
        <w:rPr>
          <w:rFonts w:cs="Arial" w:hAnsi="Arial" w:eastAsia="Arial" w:ascii="Arial"/>
          <w:color w:val="666666"/>
          <w:sz w:val="24"/>
          <w:szCs w:val="24"/>
        </w:rPr>
        <w:t>1.3.1.6. Memory Constraints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478"/>
      </w:pPr>
      <w:r>
        <w:rPr>
          <w:rFonts w:cs="Arial" w:hAnsi="Arial" w:eastAsia="Arial" w:ascii="Arial"/>
          <w:sz w:val="22"/>
          <w:szCs w:val="22"/>
        </w:rPr>
        <w:t>This constraint is not an important one for Chorus. A memory size which allows us to use an</w:t>
      </w:r>
      <w:r>
        <w:rPr>
          <w:rFonts w:cs="Arial" w:hAnsi="Arial" w:eastAsia="Arial" w:ascii="Arial"/>
          <w:sz w:val="22"/>
          <w:szCs w:val="22"/>
        </w:rPr>
        <w:t> operating system and surf on the web is sufficient.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100" w:right="7383"/>
      </w:pPr>
      <w:r>
        <w:rPr>
          <w:rFonts w:cs="Arial" w:hAnsi="Arial" w:eastAsia="Arial" w:ascii="Arial"/>
          <w:color w:val="666666"/>
          <w:sz w:val="24"/>
          <w:szCs w:val="24"/>
        </w:rPr>
        <w:t>1.3.1.7. Operations</w:t>
      </w:r>
      <w:r>
        <w:rPr>
          <w:rFonts w:cs="Arial" w:hAnsi="Arial" w:eastAsia="Arial" w:ascii="Arial"/>
          <w:color w:val="0000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00" w:right="3818"/>
      </w:pPr>
      <w:r>
        <w:rPr>
          <w:rFonts w:cs="Arial" w:hAnsi="Arial" w:eastAsia="Arial" w:ascii="Arial"/>
          <w:sz w:val="22"/>
          <w:szCs w:val="22"/>
        </w:rPr>
        <w:t>The Chorus system can be represented as the followings: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00" w:right="6239"/>
      </w:pPr>
      <w:r>
        <w:rPr>
          <w:rFonts w:cs="Arial" w:hAnsi="Arial" w:eastAsia="Arial" w:ascii="Arial"/>
          <w:b/>
          <w:sz w:val="22"/>
          <w:szCs w:val="22"/>
        </w:rPr>
        <w:t>Non-Member User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Sign-up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00" w:right="6739"/>
      </w:pPr>
      <w:r>
        <w:rPr>
          <w:rFonts w:cs="Arial" w:hAnsi="Arial" w:eastAsia="Arial" w:ascii="Arial"/>
          <w:b/>
          <w:sz w:val="22"/>
          <w:szCs w:val="22"/>
        </w:rPr>
        <w:t>Member User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Starting Conversation Session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User Send Message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User Receive Message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Send Image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Rate System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Report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00" w:right="6630"/>
      </w:pPr>
      <w:r>
        <w:rPr>
          <w:rFonts w:cs="Arial" w:hAnsi="Arial" w:eastAsia="Arial" w:ascii="Arial"/>
          <w:b/>
          <w:sz w:val="22"/>
          <w:szCs w:val="22"/>
        </w:rPr>
        <w:t>Crowd Worker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Report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Worker Receive Message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Worker Propose Message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Fact Board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End Conversation Session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00" w:right="6605"/>
      </w:pPr>
      <w:r>
        <w:rPr>
          <w:rFonts w:cs="Arial" w:hAnsi="Arial" w:eastAsia="Arial" w:ascii="Arial"/>
          <w:b/>
          <w:sz w:val="22"/>
          <w:szCs w:val="22"/>
        </w:rPr>
        <w:t>System Admin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Block User/Worker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100" w:right="6557"/>
      </w:pPr>
      <w:r>
        <w:rPr>
          <w:rFonts w:cs="Arial" w:hAnsi="Arial" w:eastAsia="Arial" w:ascii="Arial"/>
          <w:b/>
          <w:sz w:val="22"/>
          <w:szCs w:val="22"/>
        </w:rPr>
        <w:t>Amazon MTurk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Reward System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Recruiting Members</w:t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7"/>
        <w:ind w:left="100" w:right="6777"/>
      </w:pPr>
      <w:r>
        <w:rPr>
          <w:rFonts w:cs="Arial" w:hAnsi="Arial" w:eastAsia="Arial" w:ascii="Arial"/>
          <w:b/>
          <w:sz w:val="22"/>
          <w:szCs w:val="22"/>
        </w:rPr>
        <w:t>Hangoutsbot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Session Timeout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  <w:sectPr>
          <w:pgMar w:header="0" w:footer="1103" w:top="1480" w:bottom="280" w:left="13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    Auto Reply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/>
        <w:ind w:left="100"/>
      </w:pPr>
      <w:r>
        <w:rPr>
          <w:rFonts w:cs="Arial" w:hAnsi="Arial" w:eastAsia="Arial" w:ascii="Arial"/>
          <w:b/>
          <w:sz w:val="22"/>
          <w:szCs w:val="22"/>
        </w:rPr>
        <w:t>Worker’s Interface Operation Operations: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Color Coding Messages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sz w:val="22"/>
          <w:szCs w:val="22"/>
        </w:rPr>
        <w:t>These will be further explained in 1.3.2.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exact" w:line="300"/>
        <w:ind w:left="100"/>
      </w:pPr>
      <w:r>
        <w:rPr>
          <w:rFonts w:cs="Arial" w:hAnsi="Arial" w:eastAsia="Arial" w:ascii="Arial"/>
          <w:color w:val="434343"/>
          <w:position w:val="-1"/>
          <w:sz w:val="28"/>
          <w:szCs w:val="28"/>
        </w:rPr>
        <w:t>1.3.2. Product Functions</w:t>
      </w:r>
      <w:r>
        <w:rPr>
          <w:rFonts w:cs="Arial" w:hAnsi="Arial" w:eastAsia="Arial" w:ascii="Arial"/>
          <w:color w:val="000000"/>
          <w:position w:val="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220"/>
      </w:pPr>
      <w:r>
        <w:rPr>
          <w:rFonts w:cs="Arial" w:hAnsi="Arial" w:eastAsia="Arial" w:ascii="Arial"/>
          <w:b/>
          <w:sz w:val="22"/>
          <w:szCs w:val="22"/>
        </w:rPr>
        <w:t>No    Functionality                           Description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760" w:val="left"/>
        </w:tabs>
        <w:jc w:val="left"/>
        <w:spacing w:lineRule="auto" w:line="256"/>
        <w:ind w:left="3760" w:right="422" w:hanging="3450"/>
      </w:pPr>
      <w:r>
        <w:rPr>
          <w:rFonts w:cs="Arial" w:hAnsi="Arial" w:eastAsia="Arial" w:ascii="Arial"/>
          <w:sz w:val="22"/>
          <w:szCs w:val="22"/>
        </w:rPr>
        <w:t>1</w:t>
        <w:tab/>
      </w:r>
      <w:r>
        <w:rPr>
          <w:rFonts w:cs="Arial" w:hAnsi="Arial" w:eastAsia="Arial" w:ascii="Arial"/>
          <w:sz w:val="22"/>
          <w:szCs w:val="22"/>
        </w:rPr>
        <w:t>Sign-up                                     Non-member users join to the project by a filling a form</w:t>
      </w:r>
      <w:r>
        <w:rPr>
          <w:rFonts w:cs="Arial" w:hAnsi="Arial" w:eastAsia="Arial" w:ascii="Arial"/>
          <w:sz w:val="22"/>
          <w:szCs w:val="22"/>
        </w:rPr>
        <w:t> on Google Docs and they get an email from the team.</w:t>
      </w:r>
    </w:p>
    <w:p>
      <w:pPr>
        <w:rPr>
          <w:sz w:val="19"/>
          <w:szCs w:val="19"/>
        </w:rPr>
        <w:jc w:val="left"/>
        <w:spacing w:before="4" w:lineRule="exact" w:line="180"/>
        <w:sectPr>
          <w:pgMar w:header="0" w:footer="1103" w:top="1380" w:bottom="280" w:left="1340" w:right="1340"/>
          <w:pgSz w:w="12240" w:h="15840"/>
        </w:sectPr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310" w:right="-58"/>
      </w:pPr>
      <w:r>
        <w:rPr>
          <w:rFonts w:cs="Arial" w:hAnsi="Arial" w:eastAsia="Arial" w:ascii="Arial"/>
          <w:sz w:val="22"/>
          <w:szCs w:val="22"/>
        </w:rPr>
        <w:t>2     Starting Conversation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760"/>
      </w:pPr>
      <w:r>
        <w:rPr>
          <w:rFonts w:cs="Arial" w:hAnsi="Arial" w:eastAsia="Arial" w:ascii="Arial"/>
          <w:sz w:val="22"/>
          <w:szCs w:val="22"/>
        </w:rPr>
        <w:t>Session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auto" w:line="256"/>
        <w:ind w:right="361"/>
        <w:sectPr>
          <w:type w:val="continuous"/>
          <w:pgSz w:w="12240" w:h="15840"/>
          <w:pgMar w:top="1480" w:bottom="280" w:left="1340" w:right="1340"/>
          <w:cols w:num="2" w:equalWidth="off">
            <w:col w:w="2875" w:space="885"/>
            <w:col w:w="5800"/>
          </w:cols>
        </w:sectPr>
      </w:pPr>
      <w:r>
        <w:br w:type="column"/>
      </w:r>
      <w:r>
        <w:rPr>
          <w:rFonts w:cs="Arial" w:hAnsi="Arial" w:eastAsia="Arial" w:ascii="Arial"/>
          <w:sz w:val="22"/>
          <w:szCs w:val="22"/>
        </w:rPr>
        <w:t>After adding Chorus bot to users Google Hangouts</w:t>
      </w:r>
      <w:r>
        <w:rPr>
          <w:rFonts w:cs="Arial" w:hAnsi="Arial" w:eastAsia="Arial" w:ascii="Arial"/>
          <w:sz w:val="22"/>
          <w:szCs w:val="22"/>
        </w:rPr>
        <w:t> account, users can send the very first message in order</w:t>
      </w:r>
      <w:r>
        <w:rPr>
          <w:rFonts w:cs="Arial" w:hAnsi="Arial" w:eastAsia="Arial" w:ascii="Arial"/>
          <w:sz w:val="22"/>
          <w:szCs w:val="22"/>
        </w:rPr>
        <w:t> to start a new conversation session.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310"/>
      </w:pPr>
      <w:r>
        <w:rPr>
          <w:rFonts w:cs="Arial" w:hAnsi="Arial" w:eastAsia="Arial" w:ascii="Arial"/>
          <w:sz w:val="22"/>
          <w:szCs w:val="22"/>
        </w:rPr>
        <w:t>3     User Send Message                 Users can send messages via Google Hangouts</w:t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7"/>
        <w:ind w:left="3724" w:right="3491"/>
      </w:pPr>
      <w:r>
        <w:rPr>
          <w:rFonts w:cs="Arial" w:hAnsi="Arial" w:eastAsia="Arial" w:ascii="Arial"/>
          <w:sz w:val="22"/>
          <w:szCs w:val="22"/>
        </w:rPr>
        <w:t>Conversation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10"/>
      </w:pPr>
      <w:r>
        <w:rPr>
          <w:rFonts w:cs="Arial" w:hAnsi="Arial" w:eastAsia="Arial" w:ascii="Arial"/>
          <w:sz w:val="22"/>
          <w:szCs w:val="22"/>
        </w:rPr>
        <w:t>4     User Receive Message            Users can receive messages via Google Hangouts</w:t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7"/>
        <w:ind w:left="3724" w:right="3674"/>
      </w:pPr>
      <w:r>
        <w:rPr>
          <w:rFonts w:cs="Arial" w:hAnsi="Arial" w:eastAsia="Arial" w:ascii="Arial"/>
          <w:sz w:val="22"/>
          <w:szCs w:val="22"/>
        </w:rPr>
        <w:t>Conversion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10"/>
      </w:pPr>
      <w:r>
        <w:rPr>
          <w:rFonts w:cs="Arial" w:hAnsi="Arial" w:eastAsia="Arial" w:ascii="Arial"/>
          <w:sz w:val="22"/>
          <w:szCs w:val="22"/>
        </w:rPr>
        <w:t>5     Worker Propose Message        Workers can propose a new message on the workers’</w:t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7"/>
        <w:ind w:left="3724" w:right="4859"/>
      </w:pPr>
      <w:r>
        <w:pict>
          <v:group style="position:absolute;margin-left:71.575pt;margin-top:185.575pt;width:469.6pt;height:523.6pt;mso-position-horizontal-relative:page;mso-position-vertical-relative:page;z-index:-3097" coordorigin="1432,3712" coordsize="9392,10472">
            <v:shape style="position:absolute;left:4995;top:13673;width:5820;height:0" coordorigin="4995,13673" coordsize="5820,0" path="m4995,13673l10815,13673e" filled="f" stroked="t" strokeweight="0.85pt" strokecolor="#000000">
              <v:path arrowok="t"/>
            </v:shape>
            <v:shape style="position:absolute;left:4995;top:14168;width:5820;height:0" coordorigin="4995,14168" coordsize="5820,0" path="m4995,14168l10815,14168e" filled="f" stroked="t" strokeweight="0.85pt" strokecolor="#000000">
              <v:path arrowok="t"/>
            </v:shape>
            <v:shape style="position:absolute;left:5003;top:13665;width:0;height:510" coordorigin="5003,13665" coordsize="0,510" path="m5003,14175l5003,13665e" filled="f" stroked="t" strokeweight="0.85pt" strokecolor="#000000">
              <v:path arrowok="t"/>
            </v:shape>
            <v:shape style="position:absolute;left:10808;top:13665;width:0;height:510" coordorigin="10808,13665" coordsize="0,510" path="m10808,14175l10808,13665e" filled="f" stroked="t" strokeweight="0.85pt" strokecolor="#000000">
              <v:path arrowok="t"/>
            </v:shape>
            <v:shape style="position:absolute;left:1995;top:13673;width:3015;height:0" coordorigin="1995,13673" coordsize="3015,0" path="m1995,13673l5010,13673e" filled="f" stroked="t" strokeweight="0.85pt" strokecolor="#000000">
              <v:path arrowok="t"/>
            </v:shape>
            <v:shape style="position:absolute;left:1995;top:14168;width:3015;height:0" coordorigin="1995,14168" coordsize="3015,0" path="m1995,14168l5010,14168e" filled="f" stroked="t" strokeweight="0.85pt" strokecolor="#000000">
              <v:path arrowok="t"/>
            </v:shape>
            <v:shape style="position:absolute;left:2003;top:13665;width:0;height:510" coordorigin="2003,13665" coordsize="0,510" path="m2003,14175l2003,13665e" filled="f" stroked="t" strokeweight="0.85pt" strokecolor="#000000">
              <v:path arrowok="t"/>
            </v:shape>
            <v:shape style="position:absolute;left:5003;top:13665;width:0;height:510" coordorigin="5003,13665" coordsize="0,510" path="m5003,14175l5003,13665e" filled="f" stroked="t" strokeweight="0.85pt" strokecolor="#000000">
              <v:path arrowok="t"/>
            </v:shape>
            <v:shape style="position:absolute;left:1440;top:13673;width:570;height:0" coordorigin="1440,13673" coordsize="570,0" path="m1440,13673l2010,13673e" filled="f" stroked="t" strokeweight="0.85pt" strokecolor="#000000">
              <v:path arrowok="t"/>
            </v:shape>
            <v:shape style="position:absolute;left:1440;top:14168;width:570;height:0" coordorigin="1440,14168" coordsize="570,0" path="m1440,14168l2010,14168e" filled="f" stroked="t" strokeweight="0.85pt" strokecolor="#000000">
              <v:path arrowok="t"/>
            </v:shape>
            <v:shape style="position:absolute;left:1448;top:13665;width:0;height:510" coordorigin="1448,13665" coordsize="0,510" path="m1448,14175l1448,13665e" filled="f" stroked="t" strokeweight="0.85pt" strokecolor="#000000">
              <v:path arrowok="t"/>
            </v:shape>
            <v:shape style="position:absolute;left:2003;top:13665;width:0;height:510" coordorigin="2003,13665" coordsize="0,510" path="m2003,14175l2003,13665e" filled="f" stroked="t" strokeweight="0.85pt" strokecolor="#000000">
              <v:path arrowok="t"/>
            </v:shape>
            <v:shape style="position:absolute;left:4995;top:13673;width:5820;height:0" coordorigin="4995,13673" coordsize="5820,0" path="m4995,13673l10815,13673e" filled="f" stroked="t" strokeweight="0.85pt" strokecolor="#000000">
              <v:path arrowok="t"/>
            </v:shape>
            <v:shape style="position:absolute;left:4995;top:12908;width:5820;height:0" coordorigin="4995,12908" coordsize="5820,0" path="m4995,12908l10815,12908e" filled="f" stroked="t" strokeweight="0.85pt" strokecolor="#000000">
              <v:path arrowok="t"/>
            </v:shape>
            <v:shape style="position:absolute;left:5003;top:12900;width:0;height:780" coordorigin="5003,12900" coordsize="0,780" path="m5003,13680l5003,12900e" filled="f" stroked="t" strokeweight="0.85pt" strokecolor="#000000">
              <v:path arrowok="t"/>
            </v:shape>
            <v:shape style="position:absolute;left:10808;top:12900;width:0;height:780" coordorigin="10808,12900" coordsize="0,780" path="m10808,13680l10808,12900e" filled="f" stroked="t" strokeweight="0.85pt" strokecolor="#000000">
              <v:path arrowok="t"/>
            </v:shape>
            <v:shape style="position:absolute;left:1995;top:12908;width:3015;height:0" coordorigin="1995,12908" coordsize="3015,0" path="m1995,12908l5010,12908e" filled="f" stroked="t" strokeweight="0.85pt" strokecolor="#000000">
              <v:path arrowok="t"/>
            </v:shape>
            <v:shape style="position:absolute;left:1995;top:13673;width:3015;height:0" coordorigin="1995,13673" coordsize="3015,0" path="m1995,13673l5010,13673e" filled="f" stroked="t" strokeweight="0.85pt" strokecolor="#000000">
              <v:path arrowok="t"/>
            </v:shape>
            <v:shape style="position:absolute;left:2003;top:12900;width:0;height:780" coordorigin="2003,12900" coordsize="0,780" path="m2003,13680l2003,12900e" filled="f" stroked="t" strokeweight="0.85pt" strokecolor="#000000">
              <v:path arrowok="t"/>
            </v:shape>
            <v:shape style="position:absolute;left:5003;top:12900;width:0;height:780" coordorigin="5003,12900" coordsize="0,780" path="m5003,13680l5003,12900e" filled="f" stroked="t" strokeweight="0.85pt" strokecolor="#000000">
              <v:path arrowok="t"/>
            </v:shape>
            <v:shape style="position:absolute;left:1440;top:12908;width:570;height:0" coordorigin="1440,12908" coordsize="570,0" path="m1440,12908l2010,12908e" filled="f" stroked="t" strokeweight="0.85pt" strokecolor="#000000">
              <v:path arrowok="t"/>
            </v:shape>
            <v:shape style="position:absolute;left:1440;top:13673;width:570;height:0" coordorigin="1440,13673" coordsize="570,0" path="m1440,13673l2010,13673e" filled="f" stroked="t" strokeweight="0.85pt" strokecolor="#000000">
              <v:path arrowok="t"/>
            </v:shape>
            <v:shape style="position:absolute;left:1448;top:12900;width:0;height:780" coordorigin="1448,12900" coordsize="0,780" path="m1448,13680l1448,12900e" filled="f" stroked="t" strokeweight="0.85pt" strokecolor="#000000">
              <v:path arrowok="t"/>
            </v:shape>
            <v:shape style="position:absolute;left:2003;top:12900;width:0;height:780" coordorigin="2003,12900" coordsize="0,780" path="m2003,13680l2003,12900e" filled="f" stroked="t" strokeweight="0.85pt" strokecolor="#000000">
              <v:path arrowok="t"/>
            </v:shape>
            <v:shape style="position:absolute;left:4995;top:12908;width:5820;height:0" coordorigin="4995,12908" coordsize="5820,0" path="m4995,12908l10815,12908e" filled="f" stroked="t" strokeweight="0.85pt" strokecolor="#000000">
              <v:path arrowok="t"/>
            </v:shape>
            <v:shape style="position:absolute;left:4995;top:12143;width:5820;height:0" coordorigin="4995,12143" coordsize="5820,0" path="m4995,12143l10815,12143e" filled="f" stroked="t" strokeweight="0.85pt" strokecolor="#000000">
              <v:path arrowok="t"/>
            </v:shape>
            <v:shape style="position:absolute;left:5003;top:12135;width:0;height:780" coordorigin="5003,12135" coordsize="0,780" path="m5003,12915l5003,12135e" filled="f" stroked="t" strokeweight="0.85pt" strokecolor="#000000">
              <v:path arrowok="t"/>
            </v:shape>
            <v:shape style="position:absolute;left:10808;top:12135;width:0;height:780" coordorigin="10808,12135" coordsize="0,780" path="m10808,12915l10808,12135e" filled="f" stroked="t" strokeweight="0.85pt" strokecolor="#000000">
              <v:path arrowok="t"/>
            </v:shape>
            <v:shape style="position:absolute;left:1995;top:12143;width:3015;height:0" coordorigin="1995,12143" coordsize="3015,0" path="m1995,12143l5010,12143e" filled="f" stroked="t" strokeweight="0.85pt" strokecolor="#000000">
              <v:path arrowok="t"/>
            </v:shape>
            <v:shape style="position:absolute;left:1995;top:12908;width:3015;height:0" coordorigin="1995,12908" coordsize="3015,0" path="m1995,12908l5010,12908e" filled="f" stroked="t" strokeweight="0.85pt" strokecolor="#000000">
              <v:path arrowok="t"/>
            </v:shape>
            <v:shape style="position:absolute;left:2003;top:12135;width:0;height:780" coordorigin="2003,12135" coordsize="0,780" path="m2003,12915l2003,12135e" filled="f" stroked="t" strokeweight="0.85pt" strokecolor="#000000">
              <v:path arrowok="t"/>
            </v:shape>
            <v:shape style="position:absolute;left:5003;top:12135;width:0;height:780" coordorigin="5003,12135" coordsize="0,780" path="m5003,12915l5003,12135e" filled="f" stroked="t" strokeweight="0.85pt" strokecolor="#000000">
              <v:path arrowok="t"/>
            </v:shape>
            <v:shape style="position:absolute;left:1440;top:12143;width:570;height:0" coordorigin="1440,12143" coordsize="570,0" path="m1440,12143l2010,12143e" filled="f" stroked="t" strokeweight="0.85pt" strokecolor="#000000">
              <v:path arrowok="t"/>
            </v:shape>
            <v:shape style="position:absolute;left:1440;top:12908;width:570;height:0" coordorigin="1440,12908" coordsize="570,0" path="m1440,12908l2010,12908e" filled="f" stroked="t" strokeweight="0.85pt" strokecolor="#000000">
              <v:path arrowok="t"/>
            </v:shape>
            <v:shape style="position:absolute;left:1448;top:12135;width:0;height:780" coordorigin="1448,12135" coordsize="0,780" path="m1448,12915l1448,12135e" filled="f" stroked="t" strokeweight="0.85pt" strokecolor="#000000">
              <v:path arrowok="t"/>
            </v:shape>
            <v:shape style="position:absolute;left:2003;top:12135;width:0;height:780" coordorigin="2003,12135" coordsize="0,780" path="m2003,12915l2003,12135e" filled="f" stroked="t" strokeweight="0.85pt" strokecolor="#000000">
              <v:path arrowok="t"/>
            </v:shape>
            <v:shape style="position:absolute;left:4995;top:12143;width:5820;height:0" coordorigin="4995,12143" coordsize="5820,0" path="m4995,12143l10815,12143e" filled="f" stroked="t" strokeweight="0.85pt" strokecolor="#000000">
              <v:path arrowok="t"/>
            </v:shape>
            <v:shape style="position:absolute;left:4995;top:11648;width:5820;height:0" coordorigin="4995,11648" coordsize="5820,0" path="m4995,11648l10815,11648e" filled="f" stroked="t" strokeweight="0.85pt" strokecolor="#000000">
              <v:path arrowok="t"/>
            </v:shape>
            <v:shape style="position:absolute;left:5003;top:11640;width:0;height:510" coordorigin="5003,11640" coordsize="0,510" path="m5003,12150l5003,11640e" filled="f" stroked="t" strokeweight="0.85pt" strokecolor="#000000">
              <v:path arrowok="t"/>
            </v:shape>
            <v:shape style="position:absolute;left:10808;top:11640;width:0;height:510" coordorigin="10808,11640" coordsize="0,510" path="m10808,12150l10808,11640e" filled="f" stroked="t" strokeweight="0.85pt" strokecolor="#000000">
              <v:path arrowok="t"/>
            </v:shape>
            <v:shape style="position:absolute;left:1995;top:11648;width:3015;height:0" coordorigin="1995,11648" coordsize="3015,0" path="m1995,11648l5010,11648e" filled="f" stroked="t" strokeweight="0.85pt" strokecolor="#000000">
              <v:path arrowok="t"/>
            </v:shape>
            <v:shape style="position:absolute;left:1995;top:12143;width:3015;height:0" coordorigin="1995,12143" coordsize="3015,0" path="m1995,12143l5010,12143e" filled="f" stroked="t" strokeweight="0.85pt" strokecolor="#000000">
              <v:path arrowok="t"/>
            </v:shape>
            <v:shape style="position:absolute;left:2003;top:11640;width:0;height:510" coordorigin="2003,11640" coordsize="0,510" path="m2003,12150l2003,11640e" filled="f" stroked="t" strokeweight="0.85pt" strokecolor="#000000">
              <v:path arrowok="t"/>
            </v:shape>
            <v:shape style="position:absolute;left:5003;top:11640;width:0;height:510" coordorigin="5003,11640" coordsize="0,510" path="m5003,12150l5003,11640e" filled="f" stroked="t" strokeweight="0.85pt" strokecolor="#000000">
              <v:path arrowok="t"/>
            </v:shape>
            <v:shape style="position:absolute;left:1440;top:11648;width:570;height:0" coordorigin="1440,11648" coordsize="570,0" path="m1440,11648l2010,11648e" filled="f" stroked="t" strokeweight="0.85pt" strokecolor="#000000">
              <v:path arrowok="t"/>
            </v:shape>
            <v:shape style="position:absolute;left:1440;top:12143;width:570;height:0" coordorigin="1440,12143" coordsize="570,0" path="m1440,12143l2010,12143e" filled="f" stroked="t" strokeweight="0.85pt" strokecolor="#000000">
              <v:path arrowok="t"/>
            </v:shape>
            <v:shape style="position:absolute;left:1448;top:11640;width:0;height:510" coordorigin="1448,11640" coordsize="0,510" path="m1448,12150l1448,11640e" filled="f" stroked="t" strokeweight="0.85pt" strokecolor="#000000">
              <v:path arrowok="t"/>
            </v:shape>
            <v:shape style="position:absolute;left:2003;top:11640;width:0;height:510" coordorigin="2003,11640" coordsize="0,510" path="m2003,12150l2003,11640e" filled="f" stroked="t" strokeweight="0.85pt" strokecolor="#000000">
              <v:path arrowok="t"/>
            </v:shape>
            <v:shape style="position:absolute;left:4995;top:11648;width:5820;height:0" coordorigin="4995,11648" coordsize="5820,0" path="m4995,11648l10815,11648e" filled="f" stroked="t" strokeweight="0.85pt" strokecolor="#000000">
              <v:path arrowok="t"/>
            </v:shape>
            <v:shape style="position:absolute;left:4995;top:10343;width:5820;height:0" coordorigin="4995,10343" coordsize="5820,0" path="m4995,10343l10815,10343e" filled="f" stroked="t" strokeweight="0.85pt" strokecolor="#000000">
              <v:path arrowok="t"/>
            </v:shape>
            <v:shape style="position:absolute;left:5003;top:10335;width:0;height:1320" coordorigin="5003,10335" coordsize="0,1320" path="m5003,11655l5003,10335e" filled="f" stroked="t" strokeweight="0.85pt" strokecolor="#000000">
              <v:path arrowok="t"/>
            </v:shape>
            <v:shape style="position:absolute;left:10808;top:10335;width:0;height:1320" coordorigin="10808,10335" coordsize="0,1320" path="m10808,11655l10808,10335e" filled="f" stroked="t" strokeweight="0.85pt" strokecolor="#000000">
              <v:path arrowok="t"/>
            </v:shape>
            <v:shape style="position:absolute;left:1995;top:10343;width:3015;height:0" coordorigin="1995,10343" coordsize="3015,0" path="m1995,10343l5010,10343e" filled="f" stroked="t" strokeweight="0.85pt" strokecolor="#000000">
              <v:path arrowok="t"/>
            </v:shape>
            <v:shape style="position:absolute;left:1995;top:11648;width:3015;height:0" coordorigin="1995,11648" coordsize="3015,0" path="m1995,11648l5010,11648e" filled="f" stroked="t" strokeweight="0.85pt" strokecolor="#000000">
              <v:path arrowok="t"/>
            </v:shape>
            <v:shape style="position:absolute;left:2003;top:10335;width:0;height:1320" coordorigin="2003,10335" coordsize="0,1320" path="m2003,11655l2003,10335e" filled="f" stroked="t" strokeweight="0.85pt" strokecolor="#000000">
              <v:path arrowok="t"/>
            </v:shape>
            <v:shape style="position:absolute;left:5003;top:10335;width:0;height:1320" coordorigin="5003,10335" coordsize="0,1320" path="m5003,11655l5003,10335e" filled="f" stroked="t" strokeweight="0.85pt" strokecolor="#000000">
              <v:path arrowok="t"/>
            </v:shape>
            <v:shape style="position:absolute;left:1440;top:10343;width:570;height:0" coordorigin="1440,10343" coordsize="570,0" path="m1440,10343l2010,10343e" filled="f" stroked="t" strokeweight="0.85pt" strokecolor="#000000">
              <v:path arrowok="t"/>
            </v:shape>
            <v:shape style="position:absolute;left:1440;top:11648;width:570;height:0" coordorigin="1440,11648" coordsize="570,0" path="m1440,11648l2010,11648e" filled="f" stroked="t" strokeweight="0.85pt" strokecolor="#000000">
              <v:path arrowok="t"/>
            </v:shape>
            <v:shape style="position:absolute;left:1448;top:10335;width:0;height:1320" coordorigin="1448,10335" coordsize="0,1320" path="m1448,11655l1448,10335e" filled="f" stroked="t" strokeweight="0.85pt" strokecolor="#000000">
              <v:path arrowok="t"/>
            </v:shape>
            <v:shape style="position:absolute;left:2003;top:10335;width:0;height:1320" coordorigin="2003,10335" coordsize="0,1320" path="m2003,11655l2003,10335e" filled="f" stroked="t" strokeweight="0.85pt" strokecolor="#000000">
              <v:path arrowok="t"/>
            </v:shape>
            <v:shape style="position:absolute;left:4995;top:10343;width:5820;height:0" coordorigin="4995,10343" coordsize="5820,0" path="m4995,10343l10815,10343e" filled="f" stroked="t" strokeweight="0.85pt" strokecolor="#000000">
              <v:path arrowok="t"/>
            </v:shape>
            <v:shape style="position:absolute;left:4995;top:9578;width:5820;height:0" coordorigin="4995,9578" coordsize="5820,0" path="m4995,9578l10815,9578e" filled="f" stroked="t" strokeweight="0.85pt" strokecolor="#000000">
              <v:path arrowok="t"/>
            </v:shape>
            <v:shape style="position:absolute;left:5003;top:9570;width:0;height:780" coordorigin="5003,9570" coordsize="0,780" path="m5003,10350l5003,9570e" filled="f" stroked="t" strokeweight="0.85pt" strokecolor="#000000">
              <v:path arrowok="t"/>
            </v:shape>
            <v:shape style="position:absolute;left:10808;top:9570;width:0;height:780" coordorigin="10808,9570" coordsize="0,780" path="m10808,10350l10808,9570e" filled="f" stroked="t" strokeweight="0.85pt" strokecolor="#000000">
              <v:path arrowok="t"/>
            </v:shape>
            <v:shape style="position:absolute;left:1995;top:9578;width:3015;height:0" coordorigin="1995,9578" coordsize="3015,0" path="m1995,9578l5010,9578e" filled="f" stroked="t" strokeweight="0.85pt" strokecolor="#000000">
              <v:path arrowok="t"/>
            </v:shape>
            <v:shape style="position:absolute;left:1995;top:10343;width:3015;height:0" coordorigin="1995,10343" coordsize="3015,0" path="m1995,10343l5010,10343e" filled="f" stroked="t" strokeweight="0.85pt" strokecolor="#000000">
              <v:path arrowok="t"/>
            </v:shape>
            <v:shape style="position:absolute;left:2003;top:9570;width:0;height:780" coordorigin="2003,9570" coordsize="0,780" path="m2003,10350l2003,9570e" filled="f" stroked="t" strokeweight="0.85pt" strokecolor="#000000">
              <v:path arrowok="t"/>
            </v:shape>
            <v:shape style="position:absolute;left:5003;top:9570;width:0;height:780" coordorigin="5003,9570" coordsize="0,780" path="m5003,10350l5003,9570e" filled="f" stroked="t" strokeweight="0.85pt" strokecolor="#000000">
              <v:path arrowok="t"/>
            </v:shape>
            <v:shape style="position:absolute;left:1440;top:9578;width:570;height:0" coordorigin="1440,9578" coordsize="570,0" path="m1440,9578l2010,9578e" filled="f" stroked="t" strokeweight="0.85pt" strokecolor="#000000">
              <v:path arrowok="t"/>
            </v:shape>
            <v:shape style="position:absolute;left:1440;top:10343;width:570;height:0" coordorigin="1440,10343" coordsize="570,0" path="m1440,10343l2010,10343e" filled="f" stroked="t" strokeweight="0.85pt" strokecolor="#000000">
              <v:path arrowok="t"/>
            </v:shape>
            <v:shape style="position:absolute;left:1448;top:9570;width:0;height:780" coordorigin="1448,9570" coordsize="0,780" path="m1448,10350l1448,9570e" filled="f" stroked="t" strokeweight="0.85pt" strokecolor="#000000">
              <v:path arrowok="t"/>
            </v:shape>
            <v:shape style="position:absolute;left:2003;top:9570;width:0;height:780" coordorigin="2003,9570" coordsize="0,780" path="m2003,10350l2003,9570e" filled="f" stroked="t" strokeweight="0.85pt" strokecolor="#000000">
              <v:path arrowok="t"/>
            </v:shape>
            <v:shape style="position:absolute;left:4995;top:9578;width:5820;height:0" coordorigin="4995,9578" coordsize="5820,0" path="m4995,9578l10815,9578e" filled="f" stroked="t" strokeweight="0.85pt" strokecolor="#000000">
              <v:path arrowok="t"/>
            </v:shape>
            <v:shape style="position:absolute;left:4995;top:9083;width:5820;height:0" coordorigin="4995,9083" coordsize="5820,0" path="m4995,9083l10815,9083e" filled="f" stroked="t" strokeweight="0.85pt" strokecolor="#000000">
              <v:path arrowok="t"/>
            </v:shape>
            <v:shape style="position:absolute;left:5003;top:9075;width:0;height:510" coordorigin="5003,9075" coordsize="0,510" path="m5003,9585l5003,9075e" filled="f" stroked="t" strokeweight="0.85pt" strokecolor="#000000">
              <v:path arrowok="t"/>
            </v:shape>
            <v:shape style="position:absolute;left:10808;top:9075;width:0;height:510" coordorigin="10808,9075" coordsize="0,510" path="m10808,9585l10808,9075e" filled="f" stroked="t" strokeweight="0.85pt" strokecolor="#000000">
              <v:path arrowok="t"/>
            </v:shape>
            <v:shape style="position:absolute;left:1995;top:9083;width:3015;height:0" coordorigin="1995,9083" coordsize="3015,0" path="m1995,9083l5010,9083e" filled="f" stroked="t" strokeweight="0.85pt" strokecolor="#000000">
              <v:path arrowok="t"/>
            </v:shape>
            <v:shape style="position:absolute;left:1995;top:9578;width:3015;height:0" coordorigin="1995,9578" coordsize="3015,0" path="m1995,9578l5010,9578e" filled="f" stroked="t" strokeweight="0.85pt" strokecolor="#000000">
              <v:path arrowok="t"/>
            </v:shape>
            <v:shape style="position:absolute;left:2003;top:9075;width:0;height:510" coordorigin="2003,9075" coordsize="0,510" path="m2003,9585l2003,9075e" filled="f" stroked="t" strokeweight="0.85pt" strokecolor="#000000">
              <v:path arrowok="t"/>
            </v:shape>
            <v:shape style="position:absolute;left:5003;top:9075;width:0;height:510" coordorigin="5003,9075" coordsize="0,510" path="m5003,9585l5003,9075e" filled="f" stroked="t" strokeweight="0.85pt" strokecolor="#000000">
              <v:path arrowok="t"/>
            </v:shape>
            <v:shape style="position:absolute;left:1440;top:9083;width:570;height:0" coordorigin="1440,9083" coordsize="570,0" path="m1440,9083l2010,9083e" filled="f" stroked="t" strokeweight="0.85pt" strokecolor="#000000">
              <v:path arrowok="t"/>
            </v:shape>
            <v:shape style="position:absolute;left:1440;top:9578;width:570;height:0" coordorigin="1440,9578" coordsize="570,0" path="m1440,9578l2010,9578e" filled="f" stroked="t" strokeweight="0.85pt" strokecolor="#000000">
              <v:path arrowok="t"/>
            </v:shape>
            <v:shape style="position:absolute;left:1448;top:9075;width:0;height:510" coordorigin="1448,9075" coordsize="0,510" path="m1448,9585l1448,9075e" filled="f" stroked="t" strokeweight="0.85pt" strokecolor="#000000">
              <v:path arrowok="t"/>
            </v:shape>
            <v:shape style="position:absolute;left:2003;top:9075;width:0;height:510" coordorigin="2003,9075" coordsize="0,510" path="m2003,9585l2003,9075e" filled="f" stroked="t" strokeweight="0.85pt" strokecolor="#000000">
              <v:path arrowok="t"/>
            </v:shape>
            <v:shape style="position:absolute;left:4995;top:9083;width:5820;height:0" coordorigin="4995,9083" coordsize="5820,0" path="m4995,9083l10815,9083e" filled="f" stroked="t" strokeweight="0.85pt" strokecolor="#000000">
              <v:path arrowok="t"/>
            </v:shape>
            <v:shape style="position:absolute;left:4995;top:8318;width:5820;height:0" coordorigin="4995,8318" coordsize="5820,0" path="m4995,8318l10815,8318e" filled="f" stroked="t" strokeweight="0.85pt" strokecolor="#000000">
              <v:path arrowok="t"/>
            </v:shape>
            <v:shape style="position:absolute;left:5003;top:8310;width:0;height:780" coordorigin="5003,8310" coordsize="0,780" path="m5003,9090l5003,8310e" filled="f" stroked="t" strokeweight="0.85pt" strokecolor="#000000">
              <v:path arrowok="t"/>
            </v:shape>
            <v:shape style="position:absolute;left:10808;top:8310;width:0;height:780" coordorigin="10808,8310" coordsize="0,780" path="m10808,9090l10808,8310e" filled="f" stroked="t" strokeweight="0.85pt" strokecolor="#000000">
              <v:path arrowok="t"/>
            </v:shape>
            <v:shape style="position:absolute;left:1995;top:8318;width:3015;height:0" coordorigin="1995,8318" coordsize="3015,0" path="m1995,8318l5010,8318e" filled="f" stroked="t" strokeweight="0.85pt" strokecolor="#000000">
              <v:path arrowok="t"/>
            </v:shape>
            <v:shape style="position:absolute;left:1995;top:9083;width:3015;height:0" coordorigin="1995,9083" coordsize="3015,0" path="m1995,9083l5010,9083e" filled="f" stroked="t" strokeweight="0.85pt" strokecolor="#000000">
              <v:path arrowok="t"/>
            </v:shape>
            <v:shape style="position:absolute;left:2003;top:8310;width:0;height:780" coordorigin="2003,8310" coordsize="0,780" path="m2003,9090l2003,8310e" filled="f" stroked="t" strokeweight="0.85pt" strokecolor="#000000">
              <v:path arrowok="t"/>
            </v:shape>
            <v:shape style="position:absolute;left:5003;top:8310;width:0;height:780" coordorigin="5003,8310" coordsize="0,780" path="m5003,9090l5003,8310e" filled="f" stroked="t" strokeweight="0.85pt" strokecolor="#000000">
              <v:path arrowok="t"/>
            </v:shape>
            <v:shape style="position:absolute;left:1440;top:8318;width:570;height:0" coordorigin="1440,8318" coordsize="570,0" path="m1440,8318l2010,8318e" filled="f" stroked="t" strokeweight="0.85pt" strokecolor="#000000">
              <v:path arrowok="t"/>
            </v:shape>
            <v:shape style="position:absolute;left:1440;top:9083;width:570;height:0" coordorigin="1440,9083" coordsize="570,0" path="m1440,9083l2010,9083e" filled="f" stroked="t" strokeweight="0.85pt" strokecolor="#000000">
              <v:path arrowok="t"/>
            </v:shape>
            <v:shape style="position:absolute;left:1448;top:8310;width:0;height:780" coordorigin="1448,8310" coordsize="0,780" path="m1448,9090l1448,8310e" filled="f" stroked="t" strokeweight="0.85pt" strokecolor="#000000">
              <v:path arrowok="t"/>
            </v:shape>
            <v:shape style="position:absolute;left:2003;top:8310;width:0;height:780" coordorigin="2003,8310" coordsize="0,780" path="m2003,9090l2003,8310e" filled="f" stroked="t" strokeweight="0.85pt" strokecolor="#000000">
              <v:path arrowok="t"/>
            </v:shape>
            <v:shape style="position:absolute;left:4995;top:8318;width:5820;height:0" coordorigin="4995,8318" coordsize="5820,0" path="m4995,8318l10815,8318e" filled="f" stroked="t" strokeweight="0.85pt" strokecolor="#000000">
              <v:path arrowok="t"/>
            </v:shape>
            <v:shape style="position:absolute;left:4995;top:7553;width:5820;height:0" coordorigin="4995,7553" coordsize="5820,0" path="m4995,7553l10815,7553e" filled="f" stroked="t" strokeweight="0.85pt" strokecolor="#000000">
              <v:path arrowok="t"/>
            </v:shape>
            <v:shape style="position:absolute;left:5003;top:7545;width:0;height:780" coordorigin="5003,7545" coordsize="0,780" path="m5003,8325l5003,7545e" filled="f" stroked="t" strokeweight="0.85pt" strokecolor="#000000">
              <v:path arrowok="t"/>
            </v:shape>
            <v:shape style="position:absolute;left:10808;top:7545;width:0;height:780" coordorigin="10808,7545" coordsize="0,780" path="m10808,8325l10808,7545e" filled="f" stroked="t" strokeweight="0.85pt" strokecolor="#000000">
              <v:path arrowok="t"/>
            </v:shape>
            <v:shape style="position:absolute;left:1995;top:7553;width:3015;height:0" coordorigin="1995,7553" coordsize="3015,0" path="m1995,7553l5010,7553e" filled="f" stroked="t" strokeweight="0.85pt" strokecolor="#000000">
              <v:path arrowok="t"/>
            </v:shape>
            <v:shape style="position:absolute;left:1995;top:8318;width:3015;height:0" coordorigin="1995,8318" coordsize="3015,0" path="m1995,8318l5010,8318e" filled="f" stroked="t" strokeweight="0.85pt" strokecolor="#000000">
              <v:path arrowok="t"/>
            </v:shape>
            <v:shape style="position:absolute;left:2003;top:7545;width:0;height:780" coordorigin="2003,7545" coordsize="0,780" path="m2003,8325l2003,7545e" filled="f" stroked="t" strokeweight="0.85pt" strokecolor="#000000">
              <v:path arrowok="t"/>
            </v:shape>
            <v:shape style="position:absolute;left:5003;top:7545;width:0;height:780" coordorigin="5003,7545" coordsize="0,780" path="m5003,8325l5003,7545e" filled="f" stroked="t" strokeweight="0.85pt" strokecolor="#000000">
              <v:path arrowok="t"/>
            </v:shape>
            <v:shape style="position:absolute;left:1440;top:7553;width:570;height:0" coordorigin="1440,7553" coordsize="570,0" path="m1440,7553l2010,7553e" filled="f" stroked="t" strokeweight="0.85pt" strokecolor="#000000">
              <v:path arrowok="t"/>
            </v:shape>
            <v:shape style="position:absolute;left:1440;top:8318;width:570;height:0" coordorigin="1440,8318" coordsize="570,0" path="m1440,8318l2010,8318e" filled="f" stroked="t" strokeweight="0.85pt" strokecolor="#000000">
              <v:path arrowok="t"/>
            </v:shape>
            <v:shape style="position:absolute;left:1448;top:7545;width:0;height:780" coordorigin="1448,7545" coordsize="0,780" path="m1448,8325l1448,7545e" filled="f" stroked="t" strokeweight="0.85pt" strokecolor="#000000">
              <v:path arrowok="t"/>
            </v:shape>
            <v:shape style="position:absolute;left:2003;top:7545;width:0;height:780" coordorigin="2003,7545" coordsize="0,780" path="m2003,8325l2003,7545e" filled="f" stroked="t" strokeweight="0.85pt" strokecolor="#000000">
              <v:path arrowok="t"/>
            </v:shape>
            <v:shape style="position:absolute;left:4995;top:7553;width:5820;height:0" coordorigin="4995,7553" coordsize="5820,0" path="m4995,7553l10815,7553e" filled="f" stroked="t" strokeweight="0.85pt" strokecolor="#000000">
              <v:path arrowok="t"/>
            </v:shape>
            <v:shape style="position:absolute;left:4995;top:6788;width:5820;height:0" coordorigin="4995,6788" coordsize="5820,0" path="m4995,6788l10815,6788e" filled="f" stroked="t" strokeweight="0.85pt" strokecolor="#000000">
              <v:path arrowok="t"/>
            </v:shape>
            <v:shape style="position:absolute;left:5003;top:6780;width:0;height:780" coordorigin="5003,6780" coordsize="0,780" path="m5003,7560l5003,6780e" filled="f" stroked="t" strokeweight="0.85pt" strokecolor="#000000">
              <v:path arrowok="t"/>
            </v:shape>
            <v:shape style="position:absolute;left:10808;top:6780;width:0;height:780" coordorigin="10808,6780" coordsize="0,780" path="m10808,7560l10808,6780e" filled="f" stroked="t" strokeweight="0.85pt" strokecolor="#000000">
              <v:path arrowok="t"/>
            </v:shape>
            <v:shape style="position:absolute;left:1995;top:6788;width:3015;height:0" coordorigin="1995,6788" coordsize="3015,0" path="m1995,6788l5010,6788e" filled="f" stroked="t" strokeweight="0.85pt" strokecolor="#000000">
              <v:path arrowok="t"/>
            </v:shape>
            <v:shape style="position:absolute;left:1995;top:7553;width:3015;height:0" coordorigin="1995,7553" coordsize="3015,0" path="m1995,7553l5010,7553e" filled="f" stroked="t" strokeweight="0.85pt" strokecolor="#000000">
              <v:path arrowok="t"/>
            </v:shape>
            <v:shape style="position:absolute;left:2003;top:6780;width:0;height:780" coordorigin="2003,6780" coordsize="0,780" path="m2003,7560l2003,6780e" filled="f" stroked="t" strokeweight="0.85pt" strokecolor="#000000">
              <v:path arrowok="t"/>
            </v:shape>
            <v:shape style="position:absolute;left:5003;top:6780;width:0;height:780" coordorigin="5003,6780" coordsize="0,780" path="m5003,7560l5003,6780e" filled="f" stroked="t" strokeweight="0.85pt" strokecolor="#000000">
              <v:path arrowok="t"/>
            </v:shape>
            <v:shape style="position:absolute;left:1440;top:6788;width:570;height:0" coordorigin="1440,6788" coordsize="570,0" path="m1440,6788l2010,6788e" filled="f" stroked="t" strokeweight="0.85pt" strokecolor="#000000">
              <v:path arrowok="t"/>
            </v:shape>
            <v:shape style="position:absolute;left:1440;top:7553;width:570;height:0" coordorigin="1440,7553" coordsize="570,0" path="m1440,7553l2010,7553e" filled="f" stroked="t" strokeweight="0.85pt" strokecolor="#000000">
              <v:path arrowok="t"/>
            </v:shape>
            <v:shape style="position:absolute;left:1448;top:6780;width:0;height:780" coordorigin="1448,6780" coordsize="0,780" path="m1448,7560l1448,6780e" filled="f" stroked="t" strokeweight="0.85pt" strokecolor="#000000">
              <v:path arrowok="t"/>
            </v:shape>
            <v:shape style="position:absolute;left:2003;top:6780;width:0;height:780" coordorigin="2003,6780" coordsize="0,780" path="m2003,7560l2003,6780e" filled="f" stroked="t" strokeweight="0.85pt" strokecolor="#000000">
              <v:path arrowok="t"/>
            </v:shape>
            <v:shape style="position:absolute;left:4995;top:6788;width:5820;height:0" coordorigin="4995,6788" coordsize="5820,0" path="m4995,6788l10815,6788e" filled="f" stroked="t" strokeweight="0.85pt" strokecolor="#000000">
              <v:path arrowok="t"/>
            </v:shape>
            <v:shape style="position:absolute;left:4995;top:6023;width:5820;height:0" coordorigin="4995,6023" coordsize="5820,0" path="m4995,6023l10815,6023e" filled="f" stroked="t" strokeweight="0.85pt" strokecolor="#000000">
              <v:path arrowok="t"/>
            </v:shape>
            <v:shape style="position:absolute;left:5003;top:6015;width:0;height:780" coordorigin="5003,6015" coordsize="0,780" path="m5003,6795l5003,6015e" filled="f" stroked="t" strokeweight="0.85pt" strokecolor="#000000">
              <v:path arrowok="t"/>
            </v:shape>
            <v:shape style="position:absolute;left:10808;top:6015;width:0;height:780" coordorigin="10808,6015" coordsize="0,780" path="m10808,6795l10808,6015e" filled="f" stroked="t" strokeweight="0.85pt" strokecolor="#000000">
              <v:path arrowok="t"/>
            </v:shape>
            <v:shape style="position:absolute;left:1995;top:6023;width:3015;height:0" coordorigin="1995,6023" coordsize="3015,0" path="m1995,6023l5010,6023e" filled="f" stroked="t" strokeweight="0.85pt" strokecolor="#000000">
              <v:path arrowok="t"/>
            </v:shape>
            <v:shape style="position:absolute;left:1995;top:6788;width:3015;height:0" coordorigin="1995,6788" coordsize="3015,0" path="m1995,6788l5010,6788e" filled="f" stroked="t" strokeweight="0.85pt" strokecolor="#000000">
              <v:path arrowok="t"/>
            </v:shape>
            <v:shape style="position:absolute;left:2003;top:6015;width:0;height:780" coordorigin="2003,6015" coordsize="0,780" path="m2003,6795l2003,6015e" filled="f" stroked="t" strokeweight="0.85pt" strokecolor="#000000">
              <v:path arrowok="t"/>
            </v:shape>
            <v:shape style="position:absolute;left:5003;top:6015;width:0;height:780" coordorigin="5003,6015" coordsize="0,780" path="m5003,6795l5003,6015e" filled="f" stroked="t" strokeweight="0.85pt" strokecolor="#000000">
              <v:path arrowok="t"/>
            </v:shape>
            <v:shape style="position:absolute;left:1440;top:6023;width:570;height:0" coordorigin="1440,6023" coordsize="570,0" path="m1440,6023l2010,6023e" filled="f" stroked="t" strokeweight="0.85pt" strokecolor="#000000">
              <v:path arrowok="t"/>
            </v:shape>
            <v:shape style="position:absolute;left:1440;top:6788;width:570;height:0" coordorigin="1440,6788" coordsize="570,0" path="m1440,6788l2010,6788e" filled="f" stroked="t" strokeweight="0.85pt" strokecolor="#000000">
              <v:path arrowok="t"/>
            </v:shape>
            <v:shape style="position:absolute;left:1448;top:6015;width:0;height:780" coordorigin="1448,6015" coordsize="0,780" path="m1448,6795l1448,6015e" filled="f" stroked="t" strokeweight="0.85pt" strokecolor="#000000">
              <v:path arrowok="t"/>
            </v:shape>
            <v:shape style="position:absolute;left:2003;top:6015;width:0;height:780" coordorigin="2003,6015" coordsize="0,780" path="m2003,6795l2003,6015e" filled="f" stroked="t" strokeweight="0.85pt" strokecolor="#000000">
              <v:path arrowok="t"/>
            </v:shape>
            <v:shape style="position:absolute;left:4995;top:6023;width:5820;height:0" coordorigin="4995,6023" coordsize="5820,0" path="m4995,6023l10815,6023e" filled="f" stroked="t" strokeweight="0.85pt" strokecolor="#000000">
              <v:path arrowok="t"/>
            </v:shape>
            <v:shape style="position:absolute;left:4995;top:4988;width:5820;height:0" coordorigin="4995,4988" coordsize="5820,0" path="m4995,4988l10815,4988e" filled="f" stroked="t" strokeweight="0.85pt" strokecolor="#000000">
              <v:path arrowok="t"/>
            </v:shape>
            <v:shape style="position:absolute;left:5003;top:4980;width:0;height:1050" coordorigin="5003,4980" coordsize="0,1050" path="m5003,6030l5003,4980e" filled="f" stroked="t" strokeweight="0.85pt" strokecolor="#000000">
              <v:path arrowok="t"/>
            </v:shape>
            <v:shape style="position:absolute;left:10808;top:4980;width:0;height:1050" coordorigin="10808,4980" coordsize="0,1050" path="m10808,6030l10808,4980e" filled="f" stroked="t" strokeweight="0.85pt" strokecolor="#000000">
              <v:path arrowok="t"/>
            </v:shape>
            <v:shape style="position:absolute;left:1995;top:4988;width:3015;height:0" coordorigin="1995,4988" coordsize="3015,0" path="m1995,4988l5010,4988e" filled="f" stroked="t" strokeweight="0.85pt" strokecolor="#000000">
              <v:path arrowok="t"/>
            </v:shape>
            <v:shape style="position:absolute;left:1995;top:6023;width:3015;height:0" coordorigin="1995,6023" coordsize="3015,0" path="m1995,6023l5010,6023e" filled="f" stroked="t" strokeweight="0.85pt" strokecolor="#000000">
              <v:path arrowok="t"/>
            </v:shape>
            <v:shape style="position:absolute;left:2003;top:4980;width:0;height:1050" coordorigin="2003,4980" coordsize="0,1050" path="m2003,6030l2003,4980e" filled="f" stroked="t" strokeweight="0.85pt" strokecolor="#000000">
              <v:path arrowok="t"/>
            </v:shape>
            <v:shape style="position:absolute;left:5003;top:4980;width:0;height:1050" coordorigin="5003,4980" coordsize="0,1050" path="m5003,6030l5003,4980e" filled="f" stroked="t" strokeweight="0.85pt" strokecolor="#000000">
              <v:path arrowok="t"/>
            </v:shape>
            <v:shape style="position:absolute;left:1440;top:4988;width:570;height:0" coordorigin="1440,4988" coordsize="570,0" path="m1440,4988l2010,4988e" filled="f" stroked="t" strokeweight="0.85pt" strokecolor="#000000">
              <v:path arrowok="t"/>
            </v:shape>
            <v:shape style="position:absolute;left:1440;top:6023;width:570;height:0" coordorigin="1440,6023" coordsize="570,0" path="m1440,6023l2010,6023e" filled="f" stroked="t" strokeweight="0.85pt" strokecolor="#000000">
              <v:path arrowok="t"/>
            </v:shape>
            <v:shape style="position:absolute;left:1448;top:4980;width:0;height:1050" coordorigin="1448,4980" coordsize="0,1050" path="m1448,6030l1448,4980e" filled="f" stroked="t" strokeweight="0.85pt" strokecolor="#000000">
              <v:path arrowok="t"/>
            </v:shape>
            <v:shape style="position:absolute;left:2003;top:4980;width:0;height:1050" coordorigin="2003,4980" coordsize="0,1050" path="m2003,6030l2003,4980e" filled="f" stroked="t" strokeweight="0.85pt" strokecolor="#000000">
              <v:path arrowok="t"/>
            </v:shape>
            <v:shape style="position:absolute;left:4995;top:4988;width:5820;height:0" coordorigin="4995,4988" coordsize="5820,0" path="m4995,4988l10815,4988e" filled="f" stroked="t" strokeweight="0.85pt" strokecolor="#000000">
              <v:path arrowok="t"/>
            </v:shape>
            <v:shape style="position:absolute;left:4995;top:4223;width:5820;height:0" coordorigin="4995,4223" coordsize="5820,0" path="m4995,4223l10815,4223e" filled="f" stroked="t" strokeweight="0.85pt" strokecolor="#000000">
              <v:path arrowok="t"/>
            </v:shape>
            <v:shape style="position:absolute;left:5003;top:4215;width:0;height:780" coordorigin="5003,4215" coordsize="0,780" path="m5003,4995l5003,4215e" filled="f" stroked="t" strokeweight="0.85pt" strokecolor="#000000">
              <v:path arrowok="t"/>
            </v:shape>
            <v:shape style="position:absolute;left:10808;top:4215;width:0;height:780" coordorigin="10808,4215" coordsize="0,780" path="m10808,4995l10808,4215e" filled="f" stroked="t" strokeweight="0.85pt" strokecolor="#000000">
              <v:path arrowok="t"/>
            </v:shape>
            <v:shape style="position:absolute;left:1995;top:4223;width:3015;height:0" coordorigin="1995,4223" coordsize="3015,0" path="m1995,4223l5010,4223e" filled="f" stroked="t" strokeweight="0.85pt" strokecolor="#000000">
              <v:path arrowok="t"/>
            </v:shape>
            <v:shape style="position:absolute;left:1995;top:4988;width:3015;height:0" coordorigin="1995,4988" coordsize="3015,0" path="m1995,4988l5010,4988e" filled="f" stroked="t" strokeweight="0.85pt" strokecolor="#000000">
              <v:path arrowok="t"/>
            </v:shape>
            <v:shape style="position:absolute;left:2003;top:4215;width:0;height:780" coordorigin="2003,4215" coordsize="0,780" path="m2003,4995l2003,4215e" filled="f" stroked="t" strokeweight="0.85pt" strokecolor="#000000">
              <v:path arrowok="t"/>
            </v:shape>
            <v:shape style="position:absolute;left:5003;top:4215;width:0;height:780" coordorigin="5003,4215" coordsize="0,780" path="m5003,4995l5003,4215e" filled="f" stroked="t" strokeweight="0.85pt" strokecolor="#000000">
              <v:path arrowok="t"/>
            </v:shape>
            <v:shape style="position:absolute;left:1440;top:4223;width:570;height:0" coordorigin="1440,4223" coordsize="570,0" path="m1440,4223l2010,4223e" filled="f" stroked="t" strokeweight="0.85pt" strokecolor="#000000">
              <v:path arrowok="t"/>
            </v:shape>
            <v:shape style="position:absolute;left:1440;top:4988;width:570;height:0" coordorigin="1440,4988" coordsize="570,0" path="m1440,4988l2010,4988e" filled="f" stroked="t" strokeweight="0.85pt" strokecolor="#000000">
              <v:path arrowok="t"/>
            </v:shape>
            <v:shape style="position:absolute;left:1448;top:4215;width:0;height:780" coordorigin="1448,4215" coordsize="0,780" path="m1448,4995l1448,4215e" filled="f" stroked="t" strokeweight="0.85pt" strokecolor="#000000">
              <v:path arrowok="t"/>
            </v:shape>
            <v:shape style="position:absolute;left:2003;top:4215;width:0;height:780" coordorigin="2003,4215" coordsize="0,780" path="m2003,4995l2003,4215e" filled="f" stroked="t" strokeweight="0.85pt" strokecolor="#000000">
              <v:path arrowok="t"/>
            </v:shape>
            <v:shape style="position:absolute;left:4995;top:4223;width:5820;height:0" coordorigin="4995,4223" coordsize="5820,0" path="m4995,4223l10815,4223e" filled="f" stroked="t" strokeweight="0.85pt" strokecolor="#000000">
              <v:path arrowok="t"/>
            </v:shape>
            <v:shape style="position:absolute;left:4995;top:3728;width:5820;height:0" coordorigin="4995,3728" coordsize="5820,0" path="m4995,3728l10815,3728e" filled="f" stroked="t" strokeweight="0.85pt" strokecolor="#000000">
              <v:path arrowok="t"/>
            </v:shape>
            <v:shape style="position:absolute;left:5003;top:3720;width:0;height:510" coordorigin="5003,3720" coordsize="0,510" path="m5003,4230l5003,3720e" filled="f" stroked="t" strokeweight="0.85pt" strokecolor="#000000">
              <v:path arrowok="t"/>
            </v:shape>
            <v:shape style="position:absolute;left:10808;top:3720;width:0;height:510" coordorigin="10808,3720" coordsize="0,510" path="m10808,4230l10808,3720e" filled="f" stroked="t" strokeweight="0.85pt" strokecolor="#000000">
              <v:path arrowok="t"/>
            </v:shape>
            <v:shape style="position:absolute;left:1995;top:3728;width:3015;height:0" coordorigin="1995,3728" coordsize="3015,0" path="m1995,3728l5010,3728e" filled="f" stroked="t" strokeweight="0.85pt" strokecolor="#000000">
              <v:path arrowok="t"/>
            </v:shape>
            <v:shape style="position:absolute;left:1995;top:4223;width:3015;height:0" coordorigin="1995,4223" coordsize="3015,0" path="m1995,4223l5010,4223e" filled="f" stroked="t" strokeweight="0.85pt" strokecolor="#000000">
              <v:path arrowok="t"/>
            </v:shape>
            <v:shape style="position:absolute;left:2003;top:3720;width:0;height:510" coordorigin="2003,3720" coordsize="0,510" path="m2003,4230l2003,3720e" filled="f" stroked="t" strokeweight="0.85pt" strokecolor="#000000">
              <v:path arrowok="t"/>
            </v:shape>
            <v:shape style="position:absolute;left:5003;top:3720;width:0;height:510" coordorigin="5003,3720" coordsize="0,510" path="m5003,4230l5003,3720e" filled="f" stroked="t" strokeweight="0.85pt" strokecolor="#000000">
              <v:path arrowok="t"/>
            </v:shape>
            <v:shape style="position:absolute;left:1440;top:3728;width:570;height:0" coordorigin="1440,3728" coordsize="570,0" path="m1440,3728l2010,3728e" filled="f" stroked="t" strokeweight="0.85pt" strokecolor="#000000">
              <v:path arrowok="t"/>
            </v:shape>
            <v:shape style="position:absolute;left:1440;top:4223;width:570;height:0" coordorigin="1440,4223" coordsize="570,0" path="m1440,4223l2010,4223e" filled="f" stroked="t" strokeweight="0.85pt" strokecolor="#000000">
              <v:path arrowok="t"/>
            </v:shape>
            <v:shape style="position:absolute;left:1448;top:3720;width:0;height:510" coordorigin="1448,3720" coordsize="0,510" path="m1448,4230l1448,3720e" filled="f" stroked="t" strokeweight="0.85pt" strokecolor="#000000">
              <v:path arrowok="t"/>
            </v:shape>
            <v:shape style="position:absolute;left:2003;top:3720;width:0;height:510" coordorigin="2003,3720" coordsize="0,510" path="m2003,4230l2003,372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z w:val="22"/>
          <w:szCs w:val="22"/>
        </w:rPr>
        <w:t>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760" w:val="left"/>
        </w:tabs>
        <w:jc w:val="left"/>
        <w:spacing w:lineRule="auto" w:line="256"/>
        <w:ind w:left="3760" w:right="263" w:hanging="3450"/>
      </w:pPr>
      <w:r>
        <w:rPr>
          <w:rFonts w:cs="Arial" w:hAnsi="Arial" w:eastAsia="Arial" w:ascii="Arial"/>
          <w:sz w:val="22"/>
          <w:szCs w:val="22"/>
        </w:rPr>
        <w:t>6</w:t>
        <w:tab/>
      </w:r>
      <w:r>
        <w:rPr>
          <w:rFonts w:cs="Arial" w:hAnsi="Arial" w:eastAsia="Arial" w:ascii="Arial"/>
          <w:sz w:val="22"/>
          <w:szCs w:val="22"/>
        </w:rPr>
        <w:t>Voting on Messages                 Workers can support sending another worker’s message</w:t>
      </w:r>
      <w:r>
        <w:rPr>
          <w:rFonts w:cs="Arial" w:hAnsi="Arial" w:eastAsia="Arial" w:ascii="Arial"/>
          <w:sz w:val="22"/>
          <w:szCs w:val="22"/>
        </w:rPr>
        <w:t> to the end user.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10"/>
      </w:pPr>
      <w:r>
        <w:rPr>
          <w:rFonts w:cs="Arial" w:hAnsi="Arial" w:eastAsia="Arial" w:ascii="Arial"/>
          <w:sz w:val="22"/>
          <w:szCs w:val="22"/>
        </w:rPr>
        <w:t>7     Worker Receive Message        Workers receive users messages via their own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760" w:val="left"/>
        </w:tabs>
        <w:jc w:val="left"/>
        <w:spacing w:lineRule="auto" w:line="256"/>
        <w:ind w:left="3760" w:right="556" w:hanging="3450"/>
      </w:pPr>
      <w:r>
        <w:rPr>
          <w:rFonts w:cs="Arial" w:hAnsi="Arial" w:eastAsia="Arial" w:ascii="Arial"/>
          <w:sz w:val="22"/>
          <w:szCs w:val="22"/>
        </w:rPr>
        <w:t>8</w:t>
        <w:tab/>
      </w:r>
      <w:r>
        <w:rPr>
          <w:rFonts w:cs="Arial" w:hAnsi="Arial" w:eastAsia="Arial" w:ascii="Arial"/>
          <w:sz w:val="22"/>
          <w:szCs w:val="22"/>
        </w:rPr>
        <w:t>End Conversation Session       Workers has the option to close the conversation with</w:t>
      </w:r>
      <w:r>
        <w:rPr>
          <w:rFonts w:cs="Arial" w:hAnsi="Arial" w:eastAsia="Arial" w:ascii="Arial"/>
          <w:sz w:val="22"/>
          <w:szCs w:val="22"/>
        </w:rPr>
        <w:t> any users.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760" w:val="left"/>
        </w:tabs>
        <w:jc w:val="left"/>
        <w:spacing w:lineRule="auto" w:line="256"/>
        <w:ind w:left="3760" w:right="397" w:hanging="3450"/>
      </w:pPr>
      <w:r>
        <w:rPr>
          <w:rFonts w:cs="Arial" w:hAnsi="Arial" w:eastAsia="Arial" w:ascii="Arial"/>
          <w:sz w:val="22"/>
          <w:szCs w:val="22"/>
        </w:rPr>
        <w:t>9</w:t>
        <w:tab/>
      </w:r>
      <w:r>
        <w:rPr>
          <w:rFonts w:cs="Arial" w:hAnsi="Arial" w:eastAsia="Arial" w:ascii="Arial"/>
          <w:sz w:val="22"/>
          <w:szCs w:val="22"/>
        </w:rPr>
        <w:t>Session Timeout                      If user doesn’t send any message for a while and the</w:t>
      </w:r>
      <w:r>
        <w:rPr>
          <w:rFonts w:cs="Arial" w:hAnsi="Arial" w:eastAsia="Arial" w:ascii="Arial"/>
          <w:sz w:val="22"/>
          <w:szCs w:val="22"/>
        </w:rPr>
        <w:t> crowd worker doesn’t end the conversation session,</w:t>
      </w:r>
      <w:r>
        <w:rPr>
          <w:rFonts w:cs="Arial" w:hAnsi="Arial" w:eastAsia="Arial" w:ascii="Arial"/>
          <w:sz w:val="22"/>
          <w:szCs w:val="22"/>
        </w:rPr>
        <w:t> Hangoutsbot system can automatically end the session</w:t>
      </w:r>
      <w:r>
        <w:rPr>
          <w:rFonts w:cs="Arial" w:hAnsi="Arial" w:eastAsia="Arial" w:ascii="Arial"/>
          <w:sz w:val="22"/>
          <w:szCs w:val="22"/>
        </w:rPr>
        <w:t> due the timeout.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50"/>
      </w:pPr>
      <w:r>
        <w:rPr>
          <w:rFonts w:cs="Arial" w:hAnsi="Arial" w:eastAsia="Arial" w:ascii="Arial"/>
          <w:sz w:val="22"/>
          <w:szCs w:val="22"/>
        </w:rPr>
        <w:t>10    Send Image                              Users can send image files to any conversation.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760" w:right="654" w:hanging="3510"/>
      </w:pPr>
      <w:r>
        <w:rPr>
          <w:rFonts w:cs="Arial" w:hAnsi="Arial" w:eastAsia="Arial" w:ascii="Arial"/>
          <w:sz w:val="22"/>
          <w:szCs w:val="22"/>
        </w:rPr>
        <w:t>11    Rate System                             At the end of the conversations, users get to rate the</w:t>
      </w:r>
      <w:r>
        <w:rPr>
          <w:rFonts w:cs="Arial" w:hAnsi="Arial" w:eastAsia="Arial" w:ascii="Arial"/>
          <w:sz w:val="22"/>
          <w:szCs w:val="22"/>
        </w:rPr>
        <w:t> conversation.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760" w:right="532" w:hanging="3510"/>
      </w:pPr>
      <w:r>
        <w:rPr>
          <w:rFonts w:cs="Arial" w:hAnsi="Arial" w:eastAsia="Arial" w:ascii="Arial"/>
          <w:sz w:val="22"/>
          <w:szCs w:val="22"/>
        </w:rPr>
        <w:t>12    Fact Board                                It shows the notes, which are taken by workers, about</w:t>
      </w:r>
      <w:r>
        <w:rPr>
          <w:rFonts w:cs="Arial" w:hAnsi="Arial" w:eastAsia="Arial" w:ascii="Arial"/>
          <w:sz w:val="22"/>
          <w:szCs w:val="22"/>
        </w:rPr>
        <w:t> current conversation.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50"/>
        <w:sectPr>
          <w:type w:val="continuous"/>
          <w:pgSz w:w="12240" w:h="15840"/>
          <w:pgMar w:top="1480" w:bottom="280" w:left="1340" w:right="1340"/>
        </w:sectPr>
      </w:pPr>
      <w:r>
        <w:rPr>
          <w:rFonts w:cs="Arial" w:hAnsi="Arial" w:eastAsia="Arial" w:ascii="Arial"/>
          <w:sz w:val="22"/>
          <w:szCs w:val="22"/>
        </w:rPr>
        <w:t>13    Report                                      Workers or users can report malicious or abnormal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3760"/>
      </w:pPr>
      <w:r>
        <w:pict>
          <v:group style="position:absolute;margin-left:71.575pt;margin-top:71.575pt;width:469.6pt;height:231.1pt;mso-position-horizontal-relative:page;mso-position-vertical-relative:page;z-index:-3096" coordorigin="1432,1432" coordsize="9392,4622">
            <v:shape style="position:absolute;left:4995;top:5273;width:5820;height:0" coordorigin="4995,5273" coordsize="5820,0" path="m4995,5273l10815,5273e" filled="f" stroked="t" strokeweight="0.85pt" strokecolor="#000000">
              <v:path arrowok="t"/>
            </v:shape>
            <v:shape style="position:absolute;left:4995;top:6038;width:5820;height:0" coordorigin="4995,6038" coordsize="5820,0" path="m4995,6038l10815,6038e" filled="f" stroked="t" strokeweight="0.85pt" strokecolor="#000000">
              <v:path arrowok="t"/>
            </v:shape>
            <v:shape style="position:absolute;left:5003;top:5265;width:0;height:780" coordorigin="5003,5265" coordsize="0,780" path="m5003,6045l5003,5265e" filled="f" stroked="t" strokeweight="0.85pt" strokecolor="#000000">
              <v:path arrowok="t"/>
            </v:shape>
            <v:shape style="position:absolute;left:10808;top:5265;width:0;height:780" coordorigin="10808,5265" coordsize="0,780" path="m10808,6045l10808,5265e" filled="f" stroked="t" strokeweight="0.85pt" strokecolor="#000000">
              <v:path arrowok="t"/>
            </v:shape>
            <v:shape style="position:absolute;left:1995;top:5273;width:3015;height:0" coordorigin="1995,5273" coordsize="3015,0" path="m1995,5273l5010,5273e" filled="f" stroked="t" strokeweight="0.85pt" strokecolor="#000000">
              <v:path arrowok="t"/>
            </v:shape>
            <v:shape style="position:absolute;left:1995;top:6038;width:3015;height:0" coordorigin="1995,6038" coordsize="3015,0" path="m1995,6038l5010,6038e" filled="f" stroked="t" strokeweight="0.85pt" strokecolor="#000000">
              <v:path arrowok="t"/>
            </v:shape>
            <v:shape style="position:absolute;left:2003;top:5265;width:0;height:780" coordorigin="2003,5265" coordsize="0,780" path="m2003,6045l2003,5265e" filled="f" stroked="t" strokeweight="0.85pt" strokecolor="#000000">
              <v:path arrowok="t"/>
            </v:shape>
            <v:shape style="position:absolute;left:5003;top:5265;width:0;height:780" coordorigin="5003,5265" coordsize="0,780" path="m5003,6045l5003,5265e" filled="f" stroked="t" strokeweight="0.85pt" strokecolor="#000000">
              <v:path arrowok="t"/>
            </v:shape>
            <v:shape style="position:absolute;left:1440;top:5273;width:570;height:0" coordorigin="1440,5273" coordsize="570,0" path="m1440,5273l2010,5273e" filled="f" stroked="t" strokeweight="0.85pt" strokecolor="#000000">
              <v:path arrowok="t"/>
            </v:shape>
            <v:shape style="position:absolute;left:1440;top:6038;width:570;height:0" coordorigin="1440,6038" coordsize="570,0" path="m1440,6038l2010,6038e" filled="f" stroked="t" strokeweight="0.85pt" strokecolor="#000000">
              <v:path arrowok="t"/>
            </v:shape>
            <v:shape style="position:absolute;left:1448;top:5265;width:0;height:780" coordorigin="1448,5265" coordsize="0,780" path="m1448,6045l1448,5265e" filled="f" stroked="t" strokeweight="0.85pt" strokecolor="#000000">
              <v:path arrowok="t"/>
            </v:shape>
            <v:shape style="position:absolute;left:2003;top:5265;width:0;height:780" coordorigin="2003,5265" coordsize="0,780" path="m2003,6045l2003,5265e" filled="f" stroked="t" strokeweight="0.85pt" strokecolor="#000000">
              <v:path arrowok="t"/>
            </v:shape>
            <v:shape style="position:absolute;left:4995;top:5273;width:5820;height:0" coordorigin="4995,5273" coordsize="5820,0" path="m4995,5273l10815,5273e" filled="f" stroked="t" strokeweight="0.85pt" strokecolor="#000000">
              <v:path arrowok="t"/>
            </v:shape>
            <v:shape style="position:absolute;left:4995;top:4508;width:5820;height:0" coordorigin="4995,4508" coordsize="5820,0" path="m4995,4508l10815,4508e" filled="f" stroked="t" strokeweight="0.85pt" strokecolor="#000000">
              <v:path arrowok="t"/>
            </v:shape>
            <v:shape style="position:absolute;left:5003;top:4500;width:0;height:780" coordorigin="5003,4500" coordsize="0,780" path="m5003,5280l5003,4500e" filled="f" stroked="t" strokeweight="0.85pt" strokecolor="#000000">
              <v:path arrowok="t"/>
            </v:shape>
            <v:shape style="position:absolute;left:10808;top:4500;width:0;height:780" coordorigin="10808,4500" coordsize="0,780" path="m10808,5280l10808,4500e" filled="f" stroked="t" strokeweight="0.85pt" strokecolor="#000000">
              <v:path arrowok="t"/>
            </v:shape>
            <v:shape style="position:absolute;left:1995;top:4508;width:3015;height:0" coordorigin="1995,4508" coordsize="3015,0" path="m1995,4508l5010,4508e" filled="f" stroked="t" strokeweight="0.85pt" strokecolor="#000000">
              <v:path arrowok="t"/>
            </v:shape>
            <v:shape style="position:absolute;left:1995;top:5273;width:3015;height:0" coordorigin="1995,5273" coordsize="3015,0" path="m1995,5273l5010,5273e" filled="f" stroked="t" strokeweight="0.85pt" strokecolor="#000000">
              <v:path arrowok="t"/>
            </v:shape>
            <v:shape style="position:absolute;left:2003;top:4500;width:0;height:780" coordorigin="2003,4500" coordsize="0,780" path="m2003,5280l2003,4500e" filled="f" stroked="t" strokeweight="0.85pt" strokecolor="#000000">
              <v:path arrowok="t"/>
            </v:shape>
            <v:shape style="position:absolute;left:5003;top:4500;width:0;height:780" coordorigin="5003,4500" coordsize="0,780" path="m5003,5280l5003,4500e" filled="f" stroked="t" strokeweight="0.85pt" strokecolor="#000000">
              <v:path arrowok="t"/>
            </v:shape>
            <v:shape style="position:absolute;left:1440;top:4508;width:570;height:0" coordorigin="1440,4508" coordsize="570,0" path="m1440,4508l2010,4508e" filled="f" stroked="t" strokeweight="0.85pt" strokecolor="#000000">
              <v:path arrowok="t"/>
            </v:shape>
            <v:shape style="position:absolute;left:1440;top:5273;width:570;height:0" coordorigin="1440,5273" coordsize="570,0" path="m1440,5273l2010,5273e" filled="f" stroked="t" strokeweight="0.85pt" strokecolor="#000000">
              <v:path arrowok="t"/>
            </v:shape>
            <v:shape style="position:absolute;left:1448;top:4500;width:0;height:780" coordorigin="1448,4500" coordsize="0,780" path="m1448,5280l1448,4500e" filled="f" stroked="t" strokeweight="0.85pt" strokecolor="#000000">
              <v:path arrowok="t"/>
            </v:shape>
            <v:shape style="position:absolute;left:2003;top:4500;width:0;height:780" coordorigin="2003,4500" coordsize="0,780" path="m2003,5280l2003,4500e" filled="f" stroked="t" strokeweight="0.85pt" strokecolor="#000000">
              <v:path arrowok="t"/>
            </v:shape>
            <v:shape style="position:absolute;left:4995;top:4508;width:5820;height:0" coordorigin="4995,4508" coordsize="5820,0" path="m4995,4508l10815,4508e" filled="f" stroked="t" strokeweight="0.85pt" strokecolor="#000000">
              <v:path arrowok="t"/>
            </v:shape>
            <v:shape style="position:absolute;left:4995;top:3743;width:5820;height:0" coordorigin="4995,3743" coordsize="5820,0" path="m4995,3743l10815,3743e" filled="f" stroked="t" strokeweight="0.85pt" strokecolor="#000000">
              <v:path arrowok="t"/>
            </v:shape>
            <v:shape style="position:absolute;left:5003;top:3735;width:0;height:780" coordorigin="5003,3735" coordsize="0,780" path="m5003,4515l5003,3735e" filled="f" stroked="t" strokeweight="0.85pt" strokecolor="#000000">
              <v:path arrowok="t"/>
            </v:shape>
            <v:shape style="position:absolute;left:10808;top:3735;width:0;height:780" coordorigin="10808,3735" coordsize="0,780" path="m10808,4515l10808,3735e" filled="f" stroked="t" strokeweight="0.85pt" strokecolor="#000000">
              <v:path arrowok="t"/>
            </v:shape>
            <v:shape style="position:absolute;left:1995;top:3743;width:3015;height:0" coordorigin="1995,3743" coordsize="3015,0" path="m1995,3743l5010,3743e" filled="f" stroked="t" strokeweight="0.85pt" strokecolor="#000000">
              <v:path arrowok="t"/>
            </v:shape>
            <v:shape style="position:absolute;left:1995;top:4508;width:3015;height:0" coordorigin="1995,4508" coordsize="3015,0" path="m1995,4508l5010,4508e" filled="f" stroked="t" strokeweight="0.85pt" strokecolor="#000000">
              <v:path arrowok="t"/>
            </v:shape>
            <v:shape style="position:absolute;left:2003;top:3735;width:0;height:780" coordorigin="2003,3735" coordsize="0,780" path="m2003,4515l2003,3735e" filled="f" stroked="t" strokeweight="0.85pt" strokecolor="#000000">
              <v:path arrowok="t"/>
            </v:shape>
            <v:shape style="position:absolute;left:5003;top:3735;width:0;height:780" coordorigin="5003,3735" coordsize="0,780" path="m5003,4515l5003,3735e" filled="f" stroked="t" strokeweight="0.85pt" strokecolor="#000000">
              <v:path arrowok="t"/>
            </v:shape>
            <v:shape style="position:absolute;left:1440;top:3743;width:570;height:0" coordorigin="1440,3743" coordsize="570,0" path="m1440,3743l2010,3743e" filled="f" stroked="t" strokeweight="0.85pt" strokecolor="#000000">
              <v:path arrowok="t"/>
            </v:shape>
            <v:shape style="position:absolute;left:1440;top:4508;width:570;height:0" coordorigin="1440,4508" coordsize="570,0" path="m1440,4508l2010,4508e" filled="f" stroked="t" strokeweight="0.85pt" strokecolor="#000000">
              <v:path arrowok="t"/>
            </v:shape>
            <v:shape style="position:absolute;left:1448;top:3735;width:0;height:780" coordorigin="1448,3735" coordsize="0,780" path="m1448,4515l1448,3735e" filled="f" stroked="t" strokeweight="0.85pt" strokecolor="#000000">
              <v:path arrowok="t"/>
            </v:shape>
            <v:shape style="position:absolute;left:2003;top:3735;width:0;height:780" coordorigin="2003,3735" coordsize="0,780" path="m2003,4515l2003,3735e" filled="f" stroked="t" strokeweight="0.85pt" strokecolor="#000000">
              <v:path arrowok="t"/>
            </v:shape>
            <v:shape style="position:absolute;left:4995;top:3743;width:5820;height:0" coordorigin="4995,3743" coordsize="5820,0" path="m4995,3743l10815,3743e" filled="f" stroked="t" strokeweight="0.85pt" strokecolor="#000000">
              <v:path arrowok="t"/>
            </v:shape>
            <v:shape style="position:absolute;left:4995;top:2708;width:5820;height:0" coordorigin="4995,2708" coordsize="5820,0" path="m4995,2708l10815,2708e" filled="f" stroked="t" strokeweight="0.85pt" strokecolor="#000000">
              <v:path arrowok="t"/>
            </v:shape>
            <v:shape style="position:absolute;left:5003;top:2700;width:0;height:1050" coordorigin="5003,2700" coordsize="0,1050" path="m5003,3750l5003,2700e" filled="f" stroked="t" strokeweight="0.85pt" strokecolor="#000000">
              <v:path arrowok="t"/>
            </v:shape>
            <v:shape style="position:absolute;left:10808;top:2700;width:0;height:1050" coordorigin="10808,2700" coordsize="0,1050" path="m10808,3750l10808,2700e" filled="f" stroked="t" strokeweight="0.85pt" strokecolor="#000000">
              <v:path arrowok="t"/>
            </v:shape>
            <v:shape style="position:absolute;left:1995;top:2708;width:3015;height:0" coordorigin="1995,2708" coordsize="3015,0" path="m1995,2708l5010,2708e" filled="f" stroked="t" strokeweight="0.85pt" strokecolor="#000000">
              <v:path arrowok="t"/>
            </v:shape>
            <v:shape style="position:absolute;left:1995;top:3743;width:3015;height:0" coordorigin="1995,3743" coordsize="3015,0" path="m1995,3743l5010,3743e" filled="f" stroked="t" strokeweight="0.85pt" strokecolor="#000000">
              <v:path arrowok="t"/>
            </v:shape>
            <v:shape style="position:absolute;left:2003;top:2700;width:0;height:1050" coordorigin="2003,2700" coordsize="0,1050" path="m2003,3750l2003,2700e" filled="f" stroked="t" strokeweight="0.85pt" strokecolor="#000000">
              <v:path arrowok="t"/>
            </v:shape>
            <v:shape style="position:absolute;left:5003;top:2700;width:0;height:1050" coordorigin="5003,2700" coordsize="0,1050" path="m5003,3750l5003,2700e" filled="f" stroked="t" strokeweight="0.85pt" strokecolor="#000000">
              <v:path arrowok="t"/>
            </v:shape>
            <v:shape style="position:absolute;left:1440;top:2708;width:570;height:0" coordorigin="1440,2708" coordsize="570,0" path="m1440,2708l2010,2708e" filled="f" stroked="t" strokeweight="0.85pt" strokecolor="#000000">
              <v:path arrowok="t"/>
            </v:shape>
            <v:shape style="position:absolute;left:1440;top:3743;width:570;height:0" coordorigin="1440,3743" coordsize="570,0" path="m1440,3743l2010,3743e" filled="f" stroked="t" strokeweight="0.85pt" strokecolor="#000000">
              <v:path arrowok="t"/>
            </v:shape>
            <v:shape style="position:absolute;left:1448;top:2700;width:0;height:1050" coordorigin="1448,2700" coordsize="0,1050" path="m1448,3750l1448,2700e" filled="f" stroked="t" strokeweight="0.85pt" strokecolor="#000000">
              <v:path arrowok="t"/>
            </v:shape>
            <v:shape style="position:absolute;left:2003;top:2700;width:0;height:1050" coordorigin="2003,2700" coordsize="0,1050" path="m2003,3750l2003,2700e" filled="f" stroked="t" strokeweight="0.85pt" strokecolor="#000000">
              <v:path arrowok="t"/>
            </v:shape>
            <v:shape style="position:absolute;left:4995;top:2708;width:5820;height:0" coordorigin="4995,2708" coordsize="5820,0" path="m4995,2708l10815,2708e" filled="f" stroked="t" strokeweight="0.85pt" strokecolor="#000000">
              <v:path arrowok="t"/>
            </v:shape>
            <v:shape style="position:absolute;left:4995;top:1943;width:5820;height:0" coordorigin="4995,1943" coordsize="5820,0" path="m4995,1943l10815,1943e" filled="f" stroked="t" strokeweight="0.85pt" strokecolor="#000000">
              <v:path arrowok="t"/>
            </v:shape>
            <v:shape style="position:absolute;left:5003;top:1935;width:0;height:780" coordorigin="5003,1935" coordsize="0,780" path="m5003,2715l5003,1935e" filled="f" stroked="t" strokeweight="0.85pt" strokecolor="#000000">
              <v:path arrowok="t"/>
            </v:shape>
            <v:shape style="position:absolute;left:10808;top:1935;width:0;height:780" coordorigin="10808,1935" coordsize="0,780" path="m10808,2715l10808,1935e" filled="f" stroked="t" strokeweight="0.85pt" strokecolor="#000000">
              <v:path arrowok="t"/>
            </v:shape>
            <v:shape style="position:absolute;left:1995;top:1943;width:3015;height:0" coordorigin="1995,1943" coordsize="3015,0" path="m1995,1943l5010,1943e" filled="f" stroked="t" strokeweight="0.85pt" strokecolor="#000000">
              <v:path arrowok="t"/>
            </v:shape>
            <v:shape style="position:absolute;left:1995;top:2708;width:3015;height:0" coordorigin="1995,2708" coordsize="3015,0" path="m1995,2708l5010,2708e" filled="f" stroked="t" strokeweight="0.85pt" strokecolor="#000000">
              <v:path arrowok="t"/>
            </v:shape>
            <v:shape style="position:absolute;left:2003;top:1935;width:0;height:780" coordorigin="2003,1935" coordsize="0,780" path="m2003,2715l2003,1935e" filled="f" stroked="t" strokeweight="0.85pt" strokecolor="#000000">
              <v:path arrowok="t"/>
            </v:shape>
            <v:shape style="position:absolute;left:5003;top:1935;width:0;height:780" coordorigin="5003,1935" coordsize="0,780" path="m5003,2715l5003,1935e" filled="f" stroked="t" strokeweight="0.85pt" strokecolor="#000000">
              <v:path arrowok="t"/>
            </v:shape>
            <v:shape style="position:absolute;left:1440;top:1943;width:570;height:0" coordorigin="1440,1943" coordsize="570,0" path="m1440,1943l2010,1943e" filled="f" stroked="t" strokeweight="0.85pt" strokecolor="#000000">
              <v:path arrowok="t"/>
            </v:shape>
            <v:shape style="position:absolute;left:1440;top:2708;width:570;height:0" coordorigin="1440,2708" coordsize="570,0" path="m1440,2708l2010,2708e" filled="f" stroked="t" strokeweight="0.85pt" strokecolor="#000000">
              <v:path arrowok="t"/>
            </v:shape>
            <v:shape style="position:absolute;left:1448;top:1935;width:0;height:780" coordorigin="1448,1935" coordsize="0,780" path="m1448,2715l1448,1935e" filled="f" stroked="t" strokeweight="0.85pt" strokecolor="#000000">
              <v:path arrowok="t"/>
            </v:shape>
            <v:shape style="position:absolute;left:2003;top:1935;width:0;height:780" coordorigin="2003,1935" coordsize="0,780" path="m2003,2715l2003,1935e" filled="f" stroked="t" strokeweight="0.85pt" strokecolor="#000000">
              <v:path arrowok="t"/>
            </v:shape>
            <v:shape style="position:absolute;left:4995;top:1943;width:5820;height:0" coordorigin="4995,1943" coordsize="5820,0" path="m4995,1943l10815,1943e" filled="f" stroked="t" strokeweight="0.85pt" strokecolor="#000000">
              <v:path arrowok="t"/>
            </v:shape>
            <v:shape style="position:absolute;left:4995;top:1448;width:5820;height:0" coordorigin="4995,1448" coordsize="5820,0" path="m4995,1448l10815,1448e" filled="f" stroked="t" strokeweight="0.85pt" strokecolor="#000000">
              <v:path arrowok="t"/>
            </v:shape>
            <v:shape style="position:absolute;left:5003;top:1440;width:0;height:510" coordorigin="5003,1440" coordsize="0,510" path="m5003,1950l500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995;top:1448;width:3015;height:0" coordorigin="1995,1448" coordsize="3015,0" path="m1995,1448l5010,1448e" filled="f" stroked="t" strokeweight="0.85pt" strokecolor="#000000">
              <v:path arrowok="t"/>
            </v:shape>
            <v:shape style="position:absolute;left:1995;top:1943;width:3015;height:0" coordorigin="1995,1943" coordsize="3015,0" path="m1995,1943l5010,1943e" filled="f" stroked="t" strokeweight="0.85pt" strokecolor="#000000">
              <v:path arrowok="t"/>
            </v:shape>
            <v:shape style="position:absolute;left:2003;top:1440;width:0;height:510" coordorigin="2003,1440" coordsize="0,510" path="m2003,1950l2003,1440e" filled="f" stroked="t" strokeweight="0.85pt" strokecolor="#000000">
              <v:path arrowok="t"/>
            </v:shape>
            <v:shape style="position:absolute;left:5003;top:1440;width:0;height:510" coordorigin="5003,1440" coordsize="0,510" path="m5003,1950l5003,1440e" filled="f" stroked="t" strokeweight="0.85pt" strokecolor="#000000">
              <v:path arrowok="t"/>
            </v:shape>
            <v:shape style="position:absolute;left:1440;top:1448;width:570;height:0" coordorigin="1440,1448" coordsize="570,0" path="m1440,1448l2010,1448e" filled="f" stroked="t" strokeweight="0.85pt" strokecolor="#000000">
              <v:path arrowok="t"/>
            </v:shape>
            <v:shape style="position:absolute;left:1440;top:1943;width:570;height:0" coordorigin="1440,1943" coordsize="570,0" path="m1440,1943l201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2003;top:1440;width:0;height:510" coordorigin="2003,1440" coordsize="0,510" path="m2003,1950l200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z w:val="22"/>
          <w:szCs w:val="22"/>
        </w:rPr>
        <w:t>behaviours by sending an email.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11" w:right="387"/>
      </w:pPr>
      <w:r>
        <w:rPr>
          <w:rFonts w:cs="Arial" w:hAnsi="Arial" w:eastAsia="Arial" w:ascii="Arial"/>
          <w:sz w:val="22"/>
          <w:szCs w:val="22"/>
        </w:rPr>
        <w:t>14    Recruiting Workers                   When a new session  is created, Chorus posts a HIT to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3760"/>
      </w:pPr>
      <w:r>
        <w:rPr>
          <w:rFonts w:cs="Arial" w:hAnsi="Arial" w:eastAsia="Arial" w:ascii="Arial"/>
          <w:sz w:val="22"/>
          <w:szCs w:val="22"/>
        </w:rPr>
        <w:t>MTurk to recruit crowd workers.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760" w:right="190" w:hanging="3510"/>
      </w:pPr>
      <w:r>
        <w:rPr>
          <w:rFonts w:cs="Arial" w:hAnsi="Arial" w:eastAsia="Arial" w:ascii="Arial"/>
          <w:sz w:val="22"/>
          <w:szCs w:val="22"/>
        </w:rPr>
        <w:t>15    Auto-Reply                               Chorus bot responds automatically when new users send</w:t>
      </w:r>
      <w:r>
        <w:rPr>
          <w:rFonts w:cs="Arial" w:hAnsi="Arial" w:eastAsia="Arial" w:ascii="Arial"/>
          <w:sz w:val="22"/>
          <w:szCs w:val="22"/>
        </w:rPr>
        <w:t> their very first messages to Chorus and also at the</w:t>
      </w:r>
      <w:r>
        <w:rPr>
          <w:rFonts w:cs="Arial" w:hAnsi="Arial" w:eastAsia="Arial" w:ascii="Arial"/>
          <w:sz w:val="22"/>
          <w:szCs w:val="22"/>
        </w:rPr>
        <w:t> beginning of each conversational session.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760" w:right="740" w:hanging="3510"/>
      </w:pPr>
      <w:r>
        <w:rPr>
          <w:rFonts w:cs="Arial" w:hAnsi="Arial" w:eastAsia="Arial" w:ascii="Arial"/>
          <w:sz w:val="22"/>
          <w:szCs w:val="22"/>
        </w:rPr>
        <w:t>16    Block User or Worker               System admins can block any user or worker if they</w:t>
      </w:r>
      <w:r>
        <w:rPr>
          <w:rFonts w:cs="Arial" w:hAnsi="Arial" w:eastAsia="Arial" w:ascii="Arial"/>
          <w:sz w:val="22"/>
          <w:szCs w:val="22"/>
        </w:rPr>
        <w:t> behave inappropriately.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50"/>
      </w:pPr>
      <w:r>
        <w:rPr>
          <w:rFonts w:cs="Arial" w:hAnsi="Arial" w:eastAsia="Arial" w:ascii="Arial"/>
          <w:sz w:val="22"/>
          <w:szCs w:val="22"/>
        </w:rPr>
        <w:t>17    Reward                                     Workers get points according to their contribution and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3760"/>
      </w:pPr>
      <w:r>
        <w:rPr>
          <w:rFonts w:cs="Arial" w:hAnsi="Arial" w:eastAsia="Arial" w:ascii="Arial"/>
          <w:sz w:val="22"/>
          <w:szCs w:val="22"/>
        </w:rPr>
        <w:t>Chorus covert this points to bonus pay for them.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760" w:right="238" w:hanging="3510"/>
      </w:pPr>
      <w:r>
        <w:rPr>
          <w:rFonts w:cs="Arial" w:hAnsi="Arial" w:eastAsia="Arial" w:ascii="Arial"/>
          <w:sz w:val="22"/>
          <w:szCs w:val="22"/>
        </w:rPr>
        <w:t>18    Color Coding Messages           Workers’ messages are color-coded in their interface to</w:t>
      </w:r>
      <w:r>
        <w:rPr>
          <w:rFonts w:cs="Arial" w:hAnsi="Arial" w:eastAsia="Arial" w:ascii="Arial"/>
          <w:sz w:val="22"/>
          <w:szCs w:val="22"/>
        </w:rPr>
        <w:t> create a much more clear understanding of the interface.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3424" w:right="3436"/>
      </w:pPr>
      <w:r>
        <w:rPr>
          <w:rFonts w:cs="Arial" w:hAnsi="Arial" w:eastAsia="Arial" w:ascii="Arial"/>
          <w:sz w:val="22"/>
          <w:szCs w:val="22"/>
        </w:rPr>
        <w:t>Table 1: Product Functions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00"/>
      </w:pPr>
      <w:r>
        <w:rPr>
          <w:rFonts w:cs="Arial" w:hAnsi="Arial" w:eastAsia="Arial" w:ascii="Arial"/>
          <w:color w:val="434343"/>
          <w:sz w:val="28"/>
          <w:szCs w:val="28"/>
        </w:rPr>
        <w:t>1.3.3. User Characteristics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87"/>
        <w:ind w:left="100" w:right="202"/>
      </w:pPr>
      <w:r>
        <w:rPr>
          <w:rFonts w:cs="Arial" w:hAnsi="Arial" w:eastAsia="Arial" w:ascii="Arial"/>
          <w:sz w:val="24"/>
          <w:szCs w:val="24"/>
        </w:rPr>
        <w:t>The target users of Chorus system can be categorized into four types as end users</w:t>
      </w:r>
      <w:r>
        <w:rPr>
          <w:rFonts w:cs="Arial" w:hAnsi="Arial" w:eastAsia="Arial" w:ascii="Arial"/>
          <w:sz w:val="24"/>
          <w:szCs w:val="24"/>
        </w:rPr>
        <w:t> (member user and non-member user), crowd workers, system admins and researchers</w:t>
      </w:r>
      <w:r>
        <w:rPr>
          <w:rFonts w:cs="Arial" w:hAnsi="Arial" w:eastAsia="Arial" w:ascii="Arial"/>
          <w:sz w:val="24"/>
          <w:szCs w:val="24"/>
        </w:rPr>
        <w:t> (such as scientists/psychologists).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87"/>
        <w:ind w:left="100" w:right="334"/>
      </w:pPr>
      <w:r>
        <w:rPr>
          <w:rFonts w:cs="Arial" w:hAnsi="Arial" w:eastAsia="Arial" w:ascii="Arial"/>
          <w:sz w:val="24"/>
          <w:szCs w:val="24"/>
        </w:rPr>
        <w:t>End users in general will need to have basic computer skills since they don’t deal with</w:t>
      </w:r>
      <w:r>
        <w:rPr>
          <w:rFonts w:cs="Arial" w:hAnsi="Arial" w:eastAsia="Arial" w:ascii="Arial"/>
          <w:sz w:val="24"/>
          <w:szCs w:val="24"/>
        </w:rPr>
        <w:t> the technical side of the Chorus system. They are only expected to use Google</w:t>
      </w:r>
      <w:r>
        <w:rPr>
          <w:rFonts w:cs="Arial" w:hAnsi="Arial" w:eastAsia="Arial" w:ascii="Arial"/>
          <w:sz w:val="24"/>
          <w:szCs w:val="24"/>
        </w:rPr>
        <w:t> Hangouts as they are using any chat application in the field and browse the Chorus</w:t>
      </w:r>
      <w:r>
        <w:rPr>
          <w:rFonts w:cs="Arial" w:hAnsi="Arial" w:eastAsia="Arial" w:ascii="Arial"/>
          <w:sz w:val="24"/>
          <w:szCs w:val="24"/>
        </w:rPr>
        <w:t> website and submit forms in order to enrol the research.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87"/>
        <w:ind w:left="100" w:right="361"/>
      </w:pPr>
      <w:r>
        <w:rPr>
          <w:rFonts w:cs="Arial" w:hAnsi="Arial" w:eastAsia="Arial" w:ascii="Arial"/>
          <w:sz w:val="24"/>
          <w:szCs w:val="24"/>
        </w:rPr>
        <w:t>Like end users, crowd workers are also need to have basic computer skills. After they</w:t>
      </w:r>
      <w:r>
        <w:rPr>
          <w:rFonts w:cs="Arial" w:hAnsi="Arial" w:eastAsia="Arial" w:ascii="Arial"/>
          <w:sz w:val="24"/>
          <w:szCs w:val="24"/>
        </w:rPr>
        <w:t> are assigned any job, they will have a tutorial how to use the system. Amazon MTurk</w:t>
      </w:r>
      <w:r>
        <w:rPr>
          <w:rFonts w:cs="Arial" w:hAnsi="Arial" w:eastAsia="Arial" w:ascii="Arial"/>
          <w:sz w:val="24"/>
          <w:szCs w:val="24"/>
        </w:rPr>
        <w:t> system redirects them to Chorus’s simple web based interface, so they don’t need to</w:t>
      </w:r>
      <w:r>
        <w:rPr>
          <w:rFonts w:cs="Arial" w:hAnsi="Arial" w:eastAsia="Arial" w:ascii="Arial"/>
          <w:sz w:val="24"/>
          <w:szCs w:val="24"/>
        </w:rPr>
        <w:t> install anything. They need to act politely to the users.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87"/>
        <w:ind w:left="100" w:right="588"/>
      </w:pPr>
      <w:r>
        <w:rPr>
          <w:rFonts w:cs="Arial" w:hAnsi="Arial" w:eastAsia="Arial" w:ascii="Arial"/>
          <w:sz w:val="24"/>
          <w:szCs w:val="24"/>
        </w:rPr>
        <w:t>System admins should be experts in their fields since they will maintain the system,</w:t>
      </w:r>
      <w:r>
        <w:rPr>
          <w:rFonts w:cs="Arial" w:hAnsi="Arial" w:eastAsia="Arial" w:ascii="Arial"/>
          <w:sz w:val="24"/>
          <w:szCs w:val="24"/>
        </w:rPr>
        <w:t> analyse the problems. In addition to technical skills, they should be able to judge</w:t>
      </w:r>
      <w:r>
        <w:rPr>
          <w:rFonts w:cs="Arial" w:hAnsi="Arial" w:eastAsia="Arial" w:ascii="Arial"/>
          <w:sz w:val="24"/>
          <w:szCs w:val="24"/>
        </w:rPr>
        <w:t> malicious activities in order to decide whether blocking users/workers.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87"/>
        <w:ind w:left="100" w:right="94"/>
        <w:sectPr>
          <w:pgMar w:header="0" w:footer="1103" w:top="1480" w:bottom="280" w:left="1340" w:right="1340"/>
          <w:pgSz w:w="12240" w:h="15840"/>
        </w:sectPr>
      </w:pPr>
      <w:r>
        <w:rPr>
          <w:rFonts w:cs="Arial" w:hAnsi="Arial" w:eastAsia="Arial" w:ascii="Arial"/>
          <w:sz w:val="24"/>
          <w:szCs w:val="24"/>
        </w:rPr>
        <w:t>Researches are the people who involved in computer science or social sciences. This is</w:t>
      </w:r>
      <w:r>
        <w:rPr>
          <w:rFonts w:cs="Arial" w:hAnsi="Arial" w:eastAsia="Arial" w:ascii="Arial"/>
          <w:sz w:val="24"/>
          <w:szCs w:val="24"/>
        </w:rPr>
        <w:t> because to process this huge amount of data requires more than average computer</w:t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60" w:lineRule="auto" w:line="287"/>
        <w:ind w:left="100" w:right="293"/>
      </w:pPr>
      <w:r>
        <w:rPr>
          <w:rFonts w:cs="Arial" w:hAnsi="Arial" w:eastAsia="Arial" w:ascii="Arial"/>
          <w:sz w:val="24"/>
          <w:szCs w:val="24"/>
        </w:rPr>
        <w:t>science knowledge. Also, getting results and analysing processed data requires social</w:t>
      </w:r>
      <w:r>
        <w:rPr>
          <w:rFonts w:cs="Arial" w:hAnsi="Arial" w:eastAsia="Arial" w:ascii="Arial"/>
          <w:sz w:val="24"/>
          <w:szCs w:val="24"/>
        </w:rPr>
        <w:t> science knowledge.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uto" w:line="287"/>
        <w:ind w:left="100" w:right="401"/>
      </w:pPr>
      <w:r>
        <w:rPr>
          <w:rFonts w:cs="Arial" w:hAnsi="Arial" w:eastAsia="Arial" w:ascii="Arial"/>
          <w:sz w:val="24"/>
          <w:szCs w:val="24"/>
        </w:rPr>
        <w:t>All of the target users are expected to know English in common since Chorus doesn’t</w:t>
      </w:r>
      <w:r>
        <w:rPr>
          <w:rFonts w:cs="Arial" w:hAnsi="Arial" w:eastAsia="Arial" w:ascii="Arial"/>
          <w:sz w:val="24"/>
          <w:szCs w:val="24"/>
        </w:rPr>
        <w:t> state that any other languages are offered or supported with the system.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ind w:left="100"/>
      </w:pPr>
      <w:r>
        <w:rPr>
          <w:rFonts w:cs="Arial" w:hAnsi="Arial" w:eastAsia="Arial" w:ascii="Arial"/>
          <w:color w:val="434343"/>
          <w:sz w:val="28"/>
          <w:szCs w:val="28"/>
        </w:rPr>
        <w:t>1.3.4. Limitations</w:t>
      </w:r>
      <w:r>
        <w:rPr>
          <w:rFonts w:cs="Arial" w:hAnsi="Arial" w:eastAsia="Arial" w:ascii="Arial"/>
          <w:color w:val="0000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both"/>
        <w:spacing w:lineRule="auto" w:line="284"/>
        <w:ind w:left="820" w:right="39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Regulatory policies: </w:t>
      </w:r>
      <w:r>
        <w:rPr>
          <w:rFonts w:cs="Arial" w:hAnsi="Arial" w:eastAsia="Arial" w:ascii="Arial"/>
          <w:sz w:val="22"/>
          <w:szCs w:val="22"/>
        </w:rPr>
        <w:t>Since the web server has the records for the conversation logs</w:t>
      </w:r>
      <w:r>
        <w:rPr>
          <w:rFonts w:cs="Arial" w:hAnsi="Arial" w:eastAsia="Arial" w:ascii="Arial"/>
          <w:sz w:val="22"/>
          <w:szCs w:val="22"/>
        </w:rPr>
        <w:t> and the personal information of the users, any of the data in the system should not be</w:t>
      </w:r>
      <w:r>
        <w:rPr>
          <w:rFonts w:cs="Arial" w:hAnsi="Arial" w:eastAsia="Arial" w:ascii="Arial"/>
          <w:sz w:val="22"/>
          <w:szCs w:val="22"/>
        </w:rPr>
        <w:t> published to community.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23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Hardware limitations: </w:t>
      </w:r>
      <w:r>
        <w:rPr>
          <w:rFonts w:cs="Arial" w:hAnsi="Arial" w:eastAsia="Arial" w:ascii="Arial"/>
          <w:sz w:val="22"/>
          <w:szCs w:val="22"/>
        </w:rPr>
        <w:t>Since the timing is rather important, Chorus web server should</w:t>
      </w:r>
      <w:r>
        <w:rPr>
          <w:rFonts w:cs="Arial" w:hAnsi="Arial" w:eastAsia="Arial" w:ascii="Arial"/>
          <w:sz w:val="22"/>
          <w:szCs w:val="22"/>
        </w:rPr>
        <w:t> be fast enough to carry all the connections at the same time without any delay. For the</w:t>
      </w:r>
      <w:r>
        <w:rPr>
          <w:rFonts w:cs="Arial" w:hAnsi="Arial" w:eastAsia="Arial" w:ascii="Arial"/>
          <w:sz w:val="22"/>
          <w:szCs w:val="22"/>
        </w:rPr>
        <w:t> users side, any device that is able to connect internet and has a web browser is enough.</w:t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"/>
        <w:ind w:left="421" w:right="112"/>
      </w:pPr>
      <w:r>
        <w:rPr>
          <w:rFonts w:cs="Arial" w:hAnsi="Arial" w:eastAsia="Arial" w:ascii="Arial"/>
          <w:sz w:val="22"/>
          <w:szCs w:val="22"/>
        </w:rPr>
        <w:t>●    </w:t>
      </w:r>
      <w:r>
        <w:rPr>
          <w:rFonts w:cs="Arial" w:hAnsi="Arial" w:eastAsia="Arial" w:ascii="Arial"/>
          <w:b/>
          <w:sz w:val="22"/>
          <w:szCs w:val="22"/>
        </w:rPr>
        <w:t>Interfaces to other applications: </w:t>
      </w:r>
      <w:r>
        <w:rPr>
          <w:rFonts w:cs="Arial" w:hAnsi="Arial" w:eastAsia="Arial" w:ascii="Arial"/>
          <w:sz w:val="22"/>
          <w:szCs w:val="22"/>
        </w:rPr>
        <w:t>Chorus system should be compatible with the Google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820"/>
      </w:pPr>
      <w:r>
        <w:rPr>
          <w:rFonts w:cs="Arial" w:hAnsi="Arial" w:eastAsia="Arial" w:ascii="Arial"/>
          <w:sz w:val="22"/>
          <w:szCs w:val="22"/>
        </w:rPr>
        <w:t>Hangouts and Amazon MTurk system in order to maintain the continuity at the system.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47" w:lineRule="auto" w:line="284"/>
        <w:ind w:left="820" w:right="7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Parallel operations: </w:t>
      </w:r>
      <w:r>
        <w:rPr>
          <w:rFonts w:cs="Arial" w:hAnsi="Arial" w:eastAsia="Arial" w:ascii="Arial"/>
          <w:sz w:val="22"/>
          <w:szCs w:val="22"/>
        </w:rPr>
        <w:t>Since updating and renovating the system needed to be done once</w:t>
      </w:r>
      <w:r>
        <w:rPr>
          <w:rFonts w:cs="Arial" w:hAnsi="Arial" w:eastAsia="Arial" w:ascii="Arial"/>
          <w:sz w:val="22"/>
          <w:szCs w:val="22"/>
        </w:rPr>
        <w:t> by the server there’s no such specific limitation.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44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Audit functions: </w:t>
      </w:r>
      <w:r>
        <w:rPr>
          <w:rFonts w:cs="Arial" w:hAnsi="Arial" w:eastAsia="Arial" w:ascii="Arial"/>
          <w:sz w:val="22"/>
          <w:szCs w:val="22"/>
        </w:rPr>
        <w:t>The project does not involve involves financial operations, however</w:t>
      </w:r>
      <w:r>
        <w:rPr>
          <w:rFonts w:cs="Arial" w:hAnsi="Arial" w:eastAsia="Arial" w:ascii="Arial"/>
          <w:sz w:val="22"/>
          <w:szCs w:val="22"/>
        </w:rPr>
        <w:t> banking operations are handled by Amazon MTurk system.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●    </w:t>
      </w:r>
      <w:r>
        <w:rPr>
          <w:rFonts w:cs="Arial" w:hAnsi="Arial" w:eastAsia="Arial" w:ascii="Arial"/>
          <w:b/>
          <w:sz w:val="22"/>
          <w:szCs w:val="22"/>
        </w:rPr>
        <w:t>Control functions: </w:t>
      </w:r>
      <w:r>
        <w:rPr>
          <w:rFonts w:cs="Arial" w:hAnsi="Arial" w:eastAsia="Arial" w:ascii="Arial"/>
          <w:sz w:val="22"/>
          <w:szCs w:val="22"/>
        </w:rPr>
        <w:t>Controlling database functions are only available to system admins.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820" w:right="149"/>
      </w:pPr>
      <w:r>
        <w:rPr>
          <w:rFonts w:cs="Arial" w:hAnsi="Arial" w:eastAsia="Arial" w:ascii="Arial"/>
          <w:sz w:val="22"/>
          <w:szCs w:val="22"/>
        </w:rPr>
        <w:t>Member, non-member users and crowd workers cannot control any operation which can</w:t>
      </w:r>
      <w:r>
        <w:rPr>
          <w:rFonts w:cs="Arial" w:hAnsi="Arial" w:eastAsia="Arial" w:ascii="Arial"/>
          <w:sz w:val="22"/>
          <w:szCs w:val="22"/>
        </w:rPr>
        <w:t> disturb the system’s integrity.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2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High-order language requirements: </w:t>
      </w:r>
      <w:r>
        <w:rPr>
          <w:rFonts w:cs="Arial" w:hAnsi="Arial" w:eastAsia="Arial" w:ascii="Arial"/>
          <w:sz w:val="22"/>
          <w:szCs w:val="22"/>
        </w:rPr>
        <w:t>As workers’ interface is a web based interface,</w:t>
      </w:r>
      <w:r>
        <w:rPr>
          <w:rFonts w:cs="Arial" w:hAnsi="Arial" w:eastAsia="Arial" w:ascii="Arial"/>
          <w:sz w:val="22"/>
          <w:szCs w:val="22"/>
        </w:rPr>
        <w:t> HTML, CSS and JavaScript is required. For the Google Hangouts side (as Hangoutsbot)</w:t>
      </w:r>
      <w:r>
        <w:rPr>
          <w:rFonts w:cs="Arial" w:hAnsi="Arial" w:eastAsia="Arial" w:ascii="Arial"/>
          <w:sz w:val="22"/>
          <w:szCs w:val="22"/>
        </w:rPr>
        <w:t> Python and C++ is used.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87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Signal handshake protocols: </w:t>
      </w:r>
      <w:r>
        <w:rPr>
          <w:rFonts w:cs="Arial" w:hAnsi="Arial" w:eastAsia="Arial" w:ascii="Arial"/>
          <w:sz w:val="22"/>
          <w:szCs w:val="22"/>
        </w:rPr>
        <w:t>User interface (in the aspects of Hangoutsbot) uses a</w:t>
      </w:r>
      <w:r>
        <w:rPr>
          <w:rFonts w:cs="Arial" w:hAnsi="Arial" w:eastAsia="Arial" w:ascii="Arial"/>
          <w:sz w:val="22"/>
          <w:szCs w:val="22"/>
        </w:rPr>
        <w:t> proprietary protocol instead of the XMPP open standard protocol used by Google Talk</w:t>
      </w:r>
      <w:r>
        <w:rPr>
          <w:rFonts w:cs="Arial" w:hAnsi="Arial" w:eastAsia="Arial" w:ascii="Arial"/>
          <w:sz w:val="22"/>
          <w:szCs w:val="22"/>
        </w:rPr>
        <w:t> indirectly because Google Hangouts uses it. The website of Chorus uses HTTP protocol.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286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Quality requirements: </w:t>
      </w:r>
      <w:r>
        <w:rPr>
          <w:rFonts w:cs="Arial" w:hAnsi="Arial" w:eastAsia="Arial" w:ascii="Arial"/>
          <w:sz w:val="22"/>
          <w:szCs w:val="22"/>
        </w:rPr>
        <w:t>It is very crucial to keep the data (users’ information,</w:t>
      </w:r>
      <w:r>
        <w:rPr>
          <w:rFonts w:cs="Arial" w:hAnsi="Arial" w:eastAsia="Arial" w:ascii="Arial"/>
          <w:sz w:val="22"/>
          <w:szCs w:val="22"/>
        </w:rPr>
        <w:t> conversation logs etc.) safe, system should regularly take backups.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58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Criticality of the application: </w:t>
      </w:r>
      <w:r>
        <w:rPr>
          <w:rFonts w:cs="Arial" w:hAnsi="Arial" w:eastAsia="Arial" w:ascii="Arial"/>
          <w:sz w:val="22"/>
          <w:szCs w:val="22"/>
        </w:rPr>
        <w:t>As long as the recorded conversations aren’t lost, all</w:t>
      </w:r>
      <w:r>
        <w:rPr>
          <w:rFonts w:cs="Arial" w:hAnsi="Arial" w:eastAsia="Arial" w:ascii="Arial"/>
          <w:sz w:val="22"/>
          <w:szCs w:val="22"/>
        </w:rPr>
        <w:t> errors can be tolerated and be solved by the system admins.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75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Safety and security considerations: </w:t>
      </w:r>
      <w:r>
        <w:rPr>
          <w:rFonts w:cs="Arial" w:hAnsi="Arial" w:eastAsia="Arial" w:ascii="Arial"/>
          <w:sz w:val="22"/>
          <w:szCs w:val="22"/>
        </w:rPr>
        <w:t>Safety and security of the system is provided by</w:t>
      </w:r>
      <w:r>
        <w:rPr>
          <w:rFonts w:cs="Arial" w:hAnsi="Arial" w:eastAsia="Arial" w:ascii="Arial"/>
          <w:sz w:val="22"/>
          <w:szCs w:val="22"/>
        </w:rPr>
        <w:t> the system admins by keeping sensitive information kept in the server and blocking other</w:t>
      </w:r>
      <w:r>
        <w:rPr>
          <w:rFonts w:cs="Arial" w:hAnsi="Arial" w:eastAsia="Arial" w:ascii="Arial"/>
          <w:sz w:val="22"/>
          <w:szCs w:val="22"/>
        </w:rPr>
        <w:t> users/workers from accessing these data.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73" w:hanging="360"/>
        <w:sectPr>
          <w:pgMar w:header="0" w:footer="1103" w:top="1380" w:bottom="280" w:left="13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Physical/mental considerations: </w:t>
      </w:r>
      <w:r>
        <w:rPr>
          <w:rFonts w:cs="Arial" w:hAnsi="Arial" w:eastAsia="Arial" w:ascii="Arial"/>
          <w:sz w:val="22"/>
          <w:szCs w:val="22"/>
        </w:rPr>
        <w:t>There is no stated physical/mental considerations by</w:t>
      </w:r>
      <w:r>
        <w:rPr>
          <w:rFonts w:cs="Arial" w:hAnsi="Arial" w:eastAsia="Arial" w:ascii="Arial"/>
          <w:sz w:val="22"/>
          <w:szCs w:val="22"/>
        </w:rPr>
        <w:t> the creators of Chorus. Web site may consider physical/mental disability of users.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 w:lineRule="exact" w:line="360"/>
        <w:ind w:left="100"/>
      </w:pPr>
      <w:r>
        <w:rPr>
          <w:rFonts w:cs="Arial" w:hAnsi="Arial" w:eastAsia="Arial" w:ascii="Arial"/>
          <w:position w:val="-1"/>
          <w:sz w:val="32"/>
          <w:szCs w:val="32"/>
        </w:rPr>
        <w:t>1.4. Definitions</w:t>
      </w:r>
      <w:r>
        <w:rPr>
          <w:rFonts w:cs="Arial" w:hAnsi="Arial" w:eastAsia="Arial" w:ascii="Arial"/>
          <w:position w:val="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205"/>
      </w:pPr>
      <w:r>
        <w:rPr>
          <w:rFonts w:cs="Arial" w:hAnsi="Arial" w:eastAsia="Arial" w:ascii="Arial"/>
          <w:b/>
          <w:sz w:val="22"/>
          <w:szCs w:val="22"/>
        </w:rPr>
        <w:t>Term                                 Definition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755" w:right="351" w:hanging="2550"/>
      </w:pPr>
      <w:r>
        <w:rPr>
          <w:rFonts w:cs="Arial" w:hAnsi="Arial" w:eastAsia="Arial" w:ascii="Arial"/>
          <w:sz w:val="22"/>
          <w:szCs w:val="22"/>
        </w:rPr>
        <w:t>Non-Member User            Person that are browsing the Chorus website but hasn’t signed up</w:t>
      </w:r>
      <w:r>
        <w:rPr>
          <w:rFonts w:cs="Arial" w:hAnsi="Arial" w:eastAsia="Arial" w:ascii="Arial"/>
          <w:sz w:val="22"/>
          <w:szCs w:val="22"/>
        </w:rPr>
        <w:t> yet.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755" w:right="828" w:hanging="2550"/>
      </w:pPr>
      <w:r>
        <w:rPr>
          <w:rFonts w:cs="Arial" w:hAnsi="Arial" w:eastAsia="Arial" w:ascii="Arial"/>
          <w:sz w:val="22"/>
          <w:szCs w:val="22"/>
        </w:rPr>
        <w:t>Member User                    People who have completed sign up process through Chorus</w:t>
      </w:r>
      <w:r>
        <w:rPr>
          <w:rFonts w:cs="Arial" w:hAnsi="Arial" w:eastAsia="Arial" w:ascii="Arial"/>
          <w:sz w:val="22"/>
          <w:szCs w:val="22"/>
        </w:rPr>
        <w:t> website.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755" w:right="230" w:hanging="2550"/>
      </w:pPr>
      <w:r>
        <w:rPr>
          <w:rFonts w:cs="Arial" w:hAnsi="Arial" w:eastAsia="Arial" w:ascii="Arial"/>
          <w:sz w:val="22"/>
          <w:szCs w:val="22"/>
        </w:rPr>
        <w:t>Crowd Worker                   Self-selected volunteers to accomplish tasks, gather information, or</w:t>
      </w:r>
      <w:r>
        <w:rPr>
          <w:rFonts w:cs="Arial" w:hAnsi="Arial" w:eastAsia="Arial" w:ascii="Arial"/>
          <w:sz w:val="22"/>
          <w:szCs w:val="22"/>
        </w:rPr>
        <w:t> gain new ideas for organizations with crowdsourcing method.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755" w:right="791" w:hanging="2550"/>
      </w:pPr>
      <w:r>
        <w:rPr>
          <w:rFonts w:cs="Arial" w:hAnsi="Arial" w:eastAsia="Arial" w:ascii="Arial"/>
          <w:sz w:val="22"/>
          <w:szCs w:val="22"/>
        </w:rPr>
        <w:t>Proprietary Protocol          A communications protocol owned by a single organization or</w:t>
      </w:r>
      <w:r>
        <w:rPr>
          <w:rFonts w:cs="Arial" w:hAnsi="Arial" w:eastAsia="Arial" w:ascii="Arial"/>
          <w:sz w:val="22"/>
          <w:szCs w:val="22"/>
        </w:rPr>
        <w:t> individual (in this case Google).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6"/>
        <w:ind w:left="2755" w:right="328" w:hanging="2550"/>
      </w:pPr>
      <w:r>
        <w:rPr>
          <w:rFonts w:cs="Arial" w:hAnsi="Arial" w:eastAsia="Arial" w:ascii="Arial"/>
          <w:sz w:val="22"/>
          <w:szCs w:val="22"/>
        </w:rPr>
        <w:t>Hangoutsbot                     A third-party framework that is used for the back-end works for the</w:t>
      </w:r>
      <w:r>
        <w:rPr>
          <w:rFonts w:cs="Arial" w:hAnsi="Arial" w:eastAsia="Arial" w:ascii="Arial"/>
          <w:sz w:val="22"/>
          <w:szCs w:val="22"/>
        </w:rPr>
        <w:t> Chorus, such as recruiting workers, sending auto-reply messages</w:t>
      </w:r>
      <w:r>
        <w:rPr>
          <w:rFonts w:cs="Arial" w:hAnsi="Arial" w:eastAsia="Arial" w:ascii="Arial"/>
          <w:sz w:val="22"/>
          <w:szCs w:val="22"/>
        </w:rPr>
        <w:t> etc.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5"/>
      </w:pPr>
      <w:r>
        <w:rPr>
          <w:rFonts w:cs="Arial" w:hAnsi="Arial" w:eastAsia="Arial" w:ascii="Arial"/>
          <w:sz w:val="22"/>
          <w:szCs w:val="22"/>
        </w:rPr>
        <w:t>Amazon MTurk HIT           Human Intelligence Task.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5"/>
      </w:pPr>
      <w:r>
        <w:rPr>
          <w:rFonts w:cs="Arial" w:hAnsi="Arial" w:eastAsia="Arial" w:ascii="Arial"/>
          <w:sz w:val="22"/>
          <w:szCs w:val="22"/>
        </w:rPr>
        <w:t>API                                    Application programming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755" w:right="413" w:hanging="2550"/>
      </w:pPr>
      <w:r>
        <w:rPr>
          <w:rFonts w:cs="Arial" w:hAnsi="Arial" w:eastAsia="Arial" w:ascii="Arial"/>
          <w:sz w:val="22"/>
          <w:szCs w:val="22"/>
        </w:rPr>
        <w:t>Fact Board                        A section in worker’s interface that includes notes taken by crowd</w:t>
      </w:r>
      <w:r>
        <w:rPr>
          <w:rFonts w:cs="Arial" w:hAnsi="Arial" w:eastAsia="Arial" w:ascii="Arial"/>
          <w:sz w:val="22"/>
          <w:szCs w:val="22"/>
        </w:rPr>
        <w:t> workers about user and the conversation.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3799" w:right="3807"/>
      </w:pPr>
      <w:r>
        <w:pict>
          <v:group style="position:absolute;margin-left:71.575pt;margin-top:132.325pt;width:469.6pt;height:318.85pt;mso-position-horizontal-relative:page;mso-position-vertical-relative:page;z-index:-3095" coordorigin="1432,2647" coordsize="9392,6377">
            <v:shape style="position:absolute;left:3990;top:8243;width:6825;height:0" coordorigin="3990,8243" coordsize="6825,0" path="m3990,8243l10815,8243e" filled="f" stroked="t" strokeweight="0.85pt" strokecolor="#000000">
              <v:path arrowok="t"/>
            </v:shape>
            <v:shape style="position:absolute;left:3990;top:9008;width:6825;height:0" coordorigin="3990,9008" coordsize="6825,0" path="m3990,9008l10815,9008e" filled="f" stroked="t" strokeweight="0.85pt" strokecolor="#000000">
              <v:path arrowok="t"/>
            </v:shape>
            <v:shape style="position:absolute;left:3998;top:8235;width:0;height:780" coordorigin="3998,8235" coordsize="0,780" path="m3998,9015l3998,8235e" filled="f" stroked="t" strokeweight="0.85pt" strokecolor="#000000">
              <v:path arrowok="t"/>
            </v:shape>
            <v:shape style="position:absolute;left:10808;top:8235;width:0;height:780" coordorigin="10808,8235" coordsize="0,780" path="m10808,9015l10808,8235e" filled="f" stroked="t" strokeweight="0.85pt" strokecolor="#000000">
              <v:path arrowok="t"/>
            </v:shape>
            <v:shape style="position:absolute;left:1440;top:8243;width:2565;height:0" coordorigin="1440,8243" coordsize="2565,0" path="m1440,8243l4005,8243e" filled="f" stroked="t" strokeweight="0.85pt" strokecolor="#000000">
              <v:path arrowok="t"/>
            </v:shape>
            <v:shape style="position:absolute;left:1440;top:9008;width:2565;height:0" coordorigin="1440,9008" coordsize="2565,0" path="m1440,9008l4005,9008e" filled="f" stroked="t" strokeweight="0.85pt" strokecolor="#000000">
              <v:path arrowok="t"/>
            </v:shape>
            <v:shape style="position:absolute;left:1448;top:8235;width:0;height:780" coordorigin="1448,8235" coordsize="0,780" path="m1448,9015l1448,8235e" filled="f" stroked="t" strokeweight="0.85pt" strokecolor="#000000">
              <v:path arrowok="t"/>
            </v:shape>
            <v:shape style="position:absolute;left:3998;top:8235;width:0;height:780" coordorigin="3998,8235" coordsize="0,780" path="m3998,9015l3998,8235e" filled="f" stroked="t" strokeweight="0.85pt" strokecolor="#000000">
              <v:path arrowok="t"/>
            </v:shape>
            <v:shape style="position:absolute;left:3990;top:8243;width:6825;height:0" coordorigin="3990,8243" coordsize="6825,0" path="m3990,8243l10815,8243e" filled="f" stroked="t" strokeweight="0.85pt" strokecolor="#000000">
              <v:path arrowok="t"/>
            </v:shape>
            <v:shape style="position:absolute;left:3990;top:7748;width:6825;height:0" coordorigin="3990,7748" coordsize="6825,0" path="m3990,7748l10815,7748e" filled="f" stroked="t" strokeweight="0.85pt" strokecolor="#000000">
              <v:path arrowok="t"/>
            </v:shape>
            <v:shape style="position:absolute;left:3998;top:7740;width:0;height:510" coordorigin="3998,7740" coordsize="0,510" path="m3998,8250l3998,7740e" filled="f" stroked="t" strokeweight="0.85pt" strokecolor="#000000">
              <v:path arrowok="t"/>
            </v:shape>
            <v:shape style="position:absolute;left:10808;top:7740;width:0;height:510" coordorigin="10808,7740" coordsize="0,510" path="m10808,8250l10808,7740e" filled="f" stroked="t" strokeweight="0.85pt" strokecolor="#000000">
              <v:path arrowok="t"/>
            </v:shape>
            <v:shape style="position:absolute;left:1440;top:7748;width:2565;height:0" coordorigin="1440,7748" coordsize="2565,0" path="m1440,7748l4005,7748e" filled="f" stroked="t" strokeweight="0.85pt" strokecolor="#000000">
              <v:path arrowok="t"/>
            </v:shape>
            <v:shape style="position:absolute;left:1440;top:8243;width:2565;height:0" coordorigin="1440,8243" coordsize="2565,0" path="m1440,8243l4005,8243e" filled="f" stroked="t" strokeweight="0.85pt" strokecolor="#000000">
              <v:path arrowok="t"/>
            </v:shape>
            <v:shape style="position:absolute;left:1448;top:7740;width:0;height:510" coordorigin="1448,7740" coordsize="0,510" path="m1448,8250l1448,7740e" filled="f" stroked="t" strokeweight="0.85pt" strokecolor="#000000">
              <v:path arrowok="t"/>
            </v:shape>
            <v:shape style="position:absolute;left:3998;top:7740;width:0;height:510" coordorigin="3998,7740" coordsize="0,510" path="m3998,8250l3998,7740e" filled="f" stroked="t" strokeweight="0.85pt" strokecolor="#000000">
              <v:path arrowok="t"/>
            </v:shape>
            <v:shape style="position:absolute;left:3990;top:7748;width:6825;height:0" coordorigin="3990,7748" coordsize="6825,0" path="m3990,7748l10815,7748e" filled="f" stroked="t" strokeweight="0.85pt" strokecolor="#000000">
              <v:path arrowok="t"/>
            </v:shape>
            <v:shape style="position:absolute;left:3990;top:7253;width:6825;height:0" coordorigin="3990,7253" coordsize="6825,0" path="m3990,7253l10815,7253e" filled="f" stroked="t" strokeweight="0.85pt" strokecolor="#000000">
              <v:path arrowok="t"/>
            </v:shape>
            <v:shape style="position:absolute;left:3998;top:7245;width:0;height:510" coordorigin="3998,7245" coordsize="0,510" path="m3998,7755l3998,7245e" filled="f" stroked="t" strokeweight="0.85pt" strokecolor="#000000">
              <v:path arrowok="t"/>
            </v:shape>
            <v:shape style="position:absolute;left:10808;top:7245;width:0;height:510" coordorigin="10808,7245" coordsize="0,510" path="m10808,7755l10808,7245e" filled="f" stroked="t" strokeweight="0.85pt" strokecolor="#000000">
              <v:path arrowok="t"/>
            </v:shape>
            <v:shape style="position:absolute;left:1440;top:7253;width:2565;height:0" coordorigin="1440,7253" coordsize="2565,0" path="m1440,7253l4005,7253e" filled="f" stroked="t" strokeweight="0.85pt" strokecolor="#000000">
              <v:path arrowok="t"/>
            </v:shape>
            <v:shape style="position:absolute;left:1440;top:7748;width:2565;height:0" coordorigin="1440,7748" coordsize="2565,0" path="m1440,7748l4005,7748e" filled="f" stroked="t" strokeweight="0.85pt" strokecolor="#000000">
              <v:path arrowok="t"/>
            </v:shape>
            <v:shape style="position:absolute;left:1448;top:7245;width:0;height:510" coordorigin="1448,7245" coordsize="0,510" path="m1448,7755l1448,7245e" filled="f" stroked="t" strokeweight="0.85pt" strokecolor="#000000">
              <v:path arrowok="t"/>
            </v:shape>
            <v:shape style="position:absolute;left:3998;top:7245;width:0;height:510" coordorigin="3998,7245" coordsize="0,510" path="m3998,7755l3998,7245e" filled="f" stroked="t" strokeweight="0.85pt" strokecolor="#000000">
              <v:path arrowok="t"/>
            </v:shape>
            <v:shape style="position:absolute;left:3990;top:7253;width:6825;height:0" coordorigin="3990,7253" coordsize="6825,0" path="m3990,7253l10815,7253e" filled="f" stroked="t" strokeweight="0.85pt" strokecolor="#000000">
              <v:path arrowok="t"/>
            </v:shape>
            <v:shape style="position:absolute;left:3990;top:6218;width:6825;height:0" coordorigin="3990,6218" coordsize="6825,0" path="m3990,6218l10815,6218e" filled="f" stroked="t" strokeweight="0.85pt" strokecolor="#000000">
              <v:path arrowok="t"/>
            </v:shape>
            <v:shape style="position:absolute;left:3998;top:6210;width:0;height:1050" coordorigin="3998,6210" coordsize="0,1050" path="m3998,7260l3998,6210e" filled="f" stroked="t" strokeweight="0.85pt" strokecolor="#000000">
              <v:path arrowok="t"/>
            </v:shape>
            <v:shape style="position:absolute;left:10808;top:6210;width:0;height:1050" coordorigin="10808,6210" coordsize="0,1050" path="m10808,7260l10808,6210e" filled="f" stroked="t" strokeweight="0.85pt" strokecolor="#000000">
              <v:path arrowok="t"/>
            </v:shape>
            <v:shape style="position:absolute;left:1440;top:6218;width:2565;height:0" coordorigin="1440,6218" coordsize="2565,0" path="m1440,6218l4005,6218e" filled="f" stroked="t" strokeweight="0.85pt" strokecolor="#000000">
              <v:path arrowok="t"/>
            </v:shape>
            <v:shape style="position:absolute;left:1440;top:7253;width:2565;height:0" coordorigin="1440,7253" coordsize="2565,0" path="m1440,7253l4005,7253e" filled="f" stroked="t" strokeweight="0.85pt" strokecolor="#000000">
              <v:path arrowok="t"/>
            </v:shape>
            <v:shape style="position:absolute;left:1448;top:6210;width:0;height:1050" coordorigin="1448,6210" coordsize="0,1050" path="m1448,7260l1448,6210e" filled="f" stroked="t" strokeweight="0.85pt" strokecolor="#000000">
              <v:path arrowok="t"/>
            </v:shape>
            <v:shape style="position:absolute;left:3998;top:6210;width:0;height:1050" coordorigin="3998,6210" coordsize="0,1050" path="m3998,7260l3998,6210e" filled="f" stroked="t" strokeweight="0.85pt" strokecolor="#000000">
              <v:path arrowok="t"/>
            </v:shape>
            <v:shape style="position:absolute;left:3990;top:6218;width:6825;height:0" coordorigin="3990,6218" coordsize="6825,0" path="m3990,6218l10815,6218e" filled="f" stroked="t" strokeweight="0.85pt" strokecolor="#000000">
              <v:path arrowok="t"/>
            </v:shape>
            <v:shape style="position:absolute;left:3990;top:5453;width:6825;height:0" coordorigin="3990,5453" coordsize="6825,0" path="m3990,5453l10815,5453e" filled="f" stroked="t" strokeweight="0.85pt" strokecolor="#000000">
              <v:path arrowok="t"/>
            </v:shape>
            <v:shape style="position:absolute;left:3998;top:5445;width:0;height:780" coordorigin="3998,5445" coordsize="0,780" path="m3998,6225l3998,5445e" filled="f" stroked="t" strokeweight="0.85pt" strokecolor="#000000">
              <v:path arrowok="t"/>
            </v:shape>
            <v:shape style="position:absolute;left:10808;top:5445;width:0;height:780" coordorigin="10808,5445" coordsize="0,780" path="m10808,6225l10808,5445e" filled="f" stroked="t" strokeweight="0.85pt" strokecolor="#000000">
              <v:path arrowok="t"/>
            </v:shape>
            <v:shape style="position:absolute;left:1440;top:5453;width:2565;height:0" coordorigin="1440,5453" coordsize="2565,0" path="m1440,5453l4005,5453e" filled="f" stroked="t" strokeweight="0.85pt" strokecolor="#000000">
              <v:path arrowok="t"/>
            </v:shape>
            <v:shape style="position:absolute;left:1440;top:6218;width:2565;height:0" coordorigin="1440,6218" coordsize="2565,0" path="m1440,6218l4005,6218e" filled="f" stroked="t" strokeweight="0.85pt" strokecolor="#000000">
              <v:path arrowok="t"/>
            </v:shape>
            <v:shape style="position:absolute;left:1448;top:5445;width:0;height:780" coordorigin="1448,5445" coordsize="0,780" path="m1448,6225l1448,5445e" filled="f" stroked="t" strokeweight="0.85pt" strokecolor="#000000">
              <v:path arrowok="t"/>
            </v:shape>
            <v:shape style="position:absolute;left:3998;top:5445;width:0;height:780" coordorigin="3998,5445" coordsize="0,780" path="m3998,6225l3998,5445e" filled="f" stroked="t" strokeweight="0.85pt" strokecolor="#000000">
              <v:path arrowok="t"/>
            </v:shape>
            <v:shape style="position:absolute;left:3990;top:5453;width:6825;height:0" coordorigin="3990,5453" coordsize="6825,0" path="m3990,5453l10815,5453e" filled="f" stroked="t" strokeweight="0.85pt" strokecolor="#000000">
              <v:path arrowok="t"/>
            </v:shape>
            <v:shape style="position:absolute;left:3990;top:4688;width:6825;height:0" coordorigin="3990,4688" coordsize="6825,0" path="m3990,4688l10815,4688e" filled="f" stroked="t" strokeweight="0.85pt" strokecolor="#000000">
              <v:path arrowok="t"/>
            </v:shape>
            <v:shape style="position:absolute;left:3998;top:4680;width:0;height:780" coordorigin="3998,4680" coordsize="0,780" path="m3998,5460l3998,4680e" filled="f" stroked="t" strokeweight="0.85pt" strokecolor="#000000">
              <v:path arrowok="t"/>
            </v:shape>
            <v:shape style="position:absolute;left:10808;top:4680;width:0;height:780" coordorigin="10808,4680" coordsize="0,780" path="m10808,5460l10808,4680e" filled="f" stroked="t" strokeweight="0.85pt" strokecolor="#000000">
              <v:path arrowok="t"/>
            </v:shape>
            <v:shape style="position:absolute;left:1440;top:4688;width:2565;height:0" coordorigin="1440,4688" coordsize="2565,0" path="m1440,4688l4005,4688e" filled="f" stroked="t" strokeweight="0.85pt" strokecolor="#000000">
              <v:path arrowok="t"/>
            </v:shape>
            <v:shape style="position:absolute;left:1440;top:5453;width:2565;height:0" coordorigin="1440,5453" coordsize="2565,0" path="m1440,5453l4005,5453e" filled="f" stroked="t" strokeweight="0.85pt" strokecolor="#000000">
              <v:path arrowok="t"/>
            </v:shape>
            <v:shape style="position:absolute;left:1448;top:4680;width:0;height:780" coordorigin="1448,4680" coordsize="0,780" path="m1448,5460l1448,4680e" filled="f" stroked="t" strokeweight="0.85pt" strokecolor="#000000">
              <v:path arrowok="t"/>
            </v:shape>
            <v:shape style="position:absolute;left:3998;top:4680;width:0;height:780" coordorigin="3998,4680" coordsize="0,780" path="m3998,5460l3998,4680e" filled="f" stroked="t" strokeweight="0.85pt" strokecolor="#000000">
              <v:path arrowok="t"/>
            </v:shape>
            <v:shape style="position:absolute;left:3990;top:4688;width:6825;height:0" coordorigin="3990,4688" coordsize="6825,0" path="m3990,4688l10815,4688e" filled="f" stroked="t" strokeweight="0.85pt" strokecolor="#000000">
              <v:path arrowok="t"/>
            </v:shape>
            <v:shape style="position:absolute;left:3990;top:3923;width:6825;height:0" coordorigin="3990,3923" coordsize="6825,0" path="m3990,3923l10815,3923e" filled="f" stroked="t" strokeweight="0.85pt" strokecolor="#000000">
              <v:path arrowok="t"/>
            </v:shape>
            <v:shape style="position:absolute;left:3998;top:3915;width:0;height:780" coordorigin="3998,3915" coordsize="0,780" path="m3998,4695l3998,3915e" filled="f" stroked="t" strokeweight="0.85pt" strokecolor="#000000">
              <v:path arrowok="t"/>
            </v:shape>
            <v:shape style="position:absolute;left:10808;top:3915;width:0;height:780" coordorigin="10808,3915" coordsize="0,780" path="m10808,4695l10808,3915e" filled="f" stroked="t" strokeweight="0.85pt" strokecolor="#000000">
              <v:path arrowok="t"/>
            </v:shape>
            <v:shape style="position:absolute;left:1440;top:3923;width:2565;height:0" coordorigin="1440,3923" coordsize="2565,0" path="m1440,3923l4005,3923e" filled="f" stroked="t" strokeweight="0.85pt" strokecolor="#000000">
              <v:path arrowok="t"/>
            </v:shape>
            <v:shape style="position:absolute;left:1440;top:4688;width:2565;height:0" coordorigin="1440,4688" coordsize="2565,0" path="m1440,4688l4005,4688e" filled="f" stroked="t" strokeweight="0.85pt" strokecolor="#000000">
              <v:path arrowok="t"/>
            </v:shape>
            <v:shape style="position:absolute;left:1448;top:3915;width:0;height:780" coordorigin="1448,3915" coordsize="0,780" path="m1448,4695l1448,3915e" filled="f" stroked="t" strokeweight="0.85pt" strokecolor="#000000">
              <v:path arrowok="t"/>
            </v:shape>
            <v:shape style="position:absolute;left:3998;top:3915;width:0;height:780" coordorigin="3998,3915" coordsize="0,780" path="m3998,4695l3998,3915e" filled="f" stroked="t" strokeweight="0.85pt" strokecolor="#000000">
              <v:path arrowok="t"/>
            </v:shape>
            <v:shape style="position:absolute;left:3990;top:3923;width:6825;height:0" coordorigin="3990,3923" coordsize="6825,0" path="m3990,3923l10815,3923e" filled="f" stroked="t" strokeweight="0.85pt" strokecolor="#000000">
              <v:path arrowok="t"/>
            </v:shape>
            <v:shape style="position:absolute;left:3990;top:3158;width:6825;height:0" coordorigin="3990,3158" coordsize="6825,0" path="m3990,3158l10815,3158e" filled="f" stroked="t" strokeweight="0.85pt" strokecolor="#000000">
              <v:path arrowok="t"/>
            </v:shape>
            <v:shape style="position:absolute;left:3998;top:3150;width:0;height:780" coordorigin="3998,3150" coordsize="0,780" path="m3998,3930l3998,3150e" filled="f" stroked="t" strokeweight="0.85pt" strokecolor="#000000">
              <v:path arrowok="t"/>
            </v:shape>
            <v:shape style="position:absolute;left:10808;top:3150;width:0;height:780" coordorigin="10808,3150" coordsize="0,780" path="m10808,3930l10808,3150e" filled="f" stroked="t" strokeweight="0.85pt" strokecolor="#000000">
              <v:path arrowok="t"/>
            </v:shape>
            <v:shape style="position:absolute;left:1440;top:3158;width:2565;height:0" coordorigin="1440,3158" coordsize="2565,0" path="m1440,3158l4005,3158e" filled="f" stroked="t" strokeweight="0.85pt" strokecolor="#000000">
              <v:path arrowok="t"/>
            </v:shape>
            <v:shape style="position:absolute;left:1440;top:3923;width:2565;height:0" coordorigin="1440,3923" coordsize="2565,0" path="m1440,3923l4005,3923e" filled="f" stroked="t" strokeweight="0.85pt" strokecolor="#000000">
              <v:path arrowok="t"/>
            </v:shape>
            <v:shape style="position:absolute;left:1448;top:3150;width:0;height:780" coordorigin="1448,3150" coordsize="0,780" path="m1448,3930l1448,3150e" filled="f" stroked="t" strokeweight="0.85pt" strokecolor="#000000">
              <v:path arrowok="t"/>
            </v:shape>
            <v:shape style="position:absolute;left:3998;top:3150;width:0;height:780" coordorigin="3998,3150" coordsize="0,780" path="m3998,3930l3998,3150e" filled="f" stroked="t" strokeweight="0.85pt" strokecolor="#000000">
              <v:path arrowok="t"/>
            </v:shape>
            <v:shape style="position:absolute;left:3990;top:3158;width:6825;height:0" coordorigin="3990,3158" coordsize="6825,0" path="m3990,3158l10815,3158e" filled="f" stroked="t" strokeweight="0.85pt" strokecolor="#000000">
              <v:path arrowok="t"/>
            </v:shape>
            <v:shape style="position:absolute;left:3990;top:2663;width:6825;height:0" coordorigin="3990,2663" coordsize="6825,0" path="m3990,2663l10815,2663e" filled="f" stroked="t" strokeweight="0.85pt" strokecolor="#000000">
              <v:path arrowok="t"/>
            </v:shape>
            <v:shape style="position:absolute;left:3998;top:2655;width:0;height:510" coordorigin="3998,2655" coordsize="0,510" path="m3998,3165l3998,2655e" filled="f" stroked="t" strokeweight="0.85pt" strokecolor="#000000">
              <v:path arrowok="t"/>
            </v:shape>
            <v:shape style="position:absolute;left:10808;top:2655;width:0;height:510" coordorigin="10808,2655" coordsize="0,510" path="m10808,3165l10808,2655e" filled="f" stroked="t" strokeweight="0.85pt" strokecolor="#000000">
              <v:path arrowok="t"/>
            </v:shape>
            <v:shape style="position:absolute;left:1440;top:2663;width:2565;height:0" coordorigin="1440,2663" coordsize="2565,0" path="m1440,2663l4005,2663e" filled="f" stroked="t" strokeweight="0.85pt" strokecolor="#000000">
              <v:path arrowok="t"/>
            </v:shape>
            <v:shape style="position:absolute;left:1440;top:3158;width:2565;height:0" coordorigin="1440,3158" coordsize="2565,0" path="m1440,3158l4005,3158e" filled="f" stroked="t" strokeweight="0.85pt" strokecolor="#000000">
              <v:path arrowok="t"/>
            </v:shape>
            <v:shape style="position:absolute;left:1448;top:2655;width:0;height:510" coordorigin="1448,2655" coordsize="0,510" path="m1448,3165l1448,2655e" filled="f" stroked="t" strokeweight="0.85pt" strokecolor="#000000">
              <v:path arrowok="t"/>
            </v:shape>
            <v:shape style="position:absolute;left:3998;top:2655;width:0;height:510" coordorigin="3998,2655" coordsize="0,510" path="m3998,3165l3998,2655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z w:val="22"/>
          <w:szCs w:val="22"/>
        </w:rPr>
        <w:t>Table 2: Definitions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ind w:left="100"/>
      </w:pPr>
      <w:r>
        <w:rPr>
          <w:rFonts w:cs="Arial" w:hAnsi="Arial" w:eastAsia="Arial" w:ascii="Arial"/>
          <w:sz w:val="40"/>
          <w:szCs w:val="40"/>
        </w:rPr>
        <w:t>2. References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This document is written with respect to the specifications of the document below: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269"/>
      </w:pPr>
      <w:r>
        <w:rPr>
          <w:rFonts w:cs="Arial" w:hAnsi="Arial" w:eastAsia="Arial" w:ascii="Arial"/>
          <w:sz w:val="22"/>
          <w:szCs w:val="22"/>
        </w:rPr>
        <w:t>29148-2011 - ISO/IEC/IEEE International Standard - Systems and software engineering -- Life</w:t>
      </w:r>
      <w:r>
        <w:rPr>
          <w:rFonts w:cs="Arial" w:hAnsi="Arial" w:eastAsia="Arial" w:ascii="Arial"/>
          <w:sz w:val="22"/>
          <w:szCs w:val="22"/>
        </w:rPr>
        <w:t> cycle processes --Requirements engineering.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b/>
          <w:sz w:val="22"/>
          <w:szCs w:val="22"/>
        </w:rPr>
        <w:t>Other sources:</w:t>
      </w:r>
      <w:r>
        <w:rPr>
          <w:rFonts w:cs="Arial" w:hAnsi="Arial" w:eastAsia="Arial" w:ascii="Arial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0"/>
      </w:pPr>
      <w:r>
        <w:rPr>
          <w:rFonts w:cs="Arial" w:hAnsi="Arial" w:eastAsia="Arial" w:ascii="Arial"/>
          <w:color w:val="333333"/>
          <w:sz w:val="22"/>
          <w:szCs w:val="22"/>
        </w:rPr>
        <w:t>"Is there anything else I can help you with?": Challenges in Deploying an On-Demand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00"/>
      </w:pPr>
      <w:r>
        <w:rPr>
          <w:rFonts w:cs="Arial" w:hAnsi="Arial" w:eastAsia="Arial" w:ascii="Arial"/>
          <w:color w:val="333333"/>
          <w:sz w:val="22"/>
          <w:szCs w:val="22"/>
        </w:rPr>
        <w:t>Crowd-Powered Conversational Agent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00"/>
      </w:pPr>
      <w:r>
        <w:rPr>
          <w:rFonts w:cs="Arial" w:hAnsi="Arial" w:eastAsia="Arial" w:ascii="Arial"/>
          <w:color w:val="333333"/>
          <w:sz w:val="22"/>
          <w:szCs w:val="22"/>
        </w:rPr>
        <w:t>Ting-Hao K. Huang, Walter S. Lasecki, Amos Azaria, Jeffrey P. Bigham.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100" w:right="147"/>
        <w:sectPr>
          <w:pgMar w:header="0" w:footer="1103" w:top="1480" w:bottom="280" w:left="1340" w:right="1340"/>
          <w:pgSz w:w="12240" w:h="15840"/>
        </w:sectPr>
      </w:pPr>
      <w:r>
        <w:rPr>
          <w:rFonts w:cs="Arial" w:hAnsi="Arial" w:eastAsia="Arial" w:ascii="Arial"/>
          <w:color w:val="333333"/>
          <w:sz w:val="22"/>
          <w:szCs w:val="22"/>
        </w:rPr>
        <w:t>In Proceedings of Conference on Human Computation &amp; Crowdsourcing (HCOMP 2016), 2016,</w:t>
      </w:r>
      <w:r>
        <w:rPr>
          <w:rFonts w:cs="Arial" w:hAnsi="Arial" w:eastAsia="Arial" w:ascii="Arial"/>
          <w:color w:val="333333"/>
          <w:sz w:val="22"/>
          <w:szCs w:val="22"/>
        </w:rPr>
        <w:t> Austin, TX, USA.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/>
        <w:ind w:left="780"/>
      </w:pPr>
      <w:r>
        <w:rPr>
          <w:rFonts w:cs="Arial" w:hAnsi="Arial" w:eastAsia="Arial" w:ascii="Arial"/>
          <w:color w:val="333333"/>
          <w:sz w:val="22"/>
          <w:szCs w:val="22"/>
        </w:rPr>
        <w:t>Chorus: A Crowd-Powered Conversational Assistant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780"/>
      </w:pPr>
      <w:r>
        <w:rPr>
          <w:rFonts w:cs="Arial" w:hAnsi="Arial" w:eastAsia="Arial" w:ascii="Arial"/>
          <w:color w:val="333333"/>
          <w:sz w:val="22"/>
          <w:szCs w:val="22"/>
        </w:rPr>
        <w:t>W.S. Lasecki, R. Wesley, J. Nichols, A. Kulkarni, J.F. Allen, J.P. Bigham.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780"/>
      </w:pPr>
      <w:r>
        <w:rPr>
          <w:rFonts w:cs="Arial" w:hAnsi="Arial" w:eastAsia="Arial" w:ascii="Arial"/>
          <w:color w:val="333333"/>
          <w:sz w:val="22"/>
          <w:szCs w:val="22"/>
        </w:rPr>
        <w:t>In Proceedings of the ACM Symposium on User Interface Software and Technology (UIST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780"/>
      </w:pPr>
      <w:r>
        <w:rPr>
          <w:rFonts w:cs="Arial" w:hAnsi="Arial" w:eastAsia="Arial" w:ascii="Arial"/>
          <w:color w:val="333333"/>
          <w:sz w:val="22"/>
          <w:szCs w:val="22"/>
        </w:rPr>
        <w:t>2013). St Andrews, UK. p151-162.</w:t>
      </w:r>
      <w:r>
        <w:rPr>
          <w:rFonts w:cs="Arial" w:hAnsi="Arial" w:eastAsia="Arial" w:ascii="Arial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ind w:left="780"/>
      </w:pPr>
      <w:r>
        <w:rPr>
          <w:rFonts w:cs="Arial" w:hAnsi="Arial" w:eastAsia="Arial" w:ascii="Arial"/>
          <w:sz w:val="40"/>
          <w:szCs w:val="40"/>
        </w:rPr>
        <w:t>3. Specific Requirements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780"/>
      </w:pPr>
      <w:r>
        <w:rPr>
          <w:rFonts w:cs="Arial" w:hAnsi="Arial" w:eastAsia="Arial" w:ascii="Arial"/>
          <w:sz w:val="32"/>
          <w:szCs w:val="32"/>
        </w:rPr>
        <w:t>3.1. External Interfaces</w:t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543pt;height:435.7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3315"/>
        <w:sectPr>
          <w:pgNumType w:start="20"/>
          <w:pgMar w:footer="1047" w:header="0" w:top="1380" w:bottom="280" w:left="660" w:right="500"/>
          <w:footerReference w:type="default" r:id="rId18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Figure 8: External Interfaces Class Diagram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/>
        <w:ind w:left="1000"/>
      </w:pPr>
      <w:r>
        <w:rPr>
          <w:rFonts w:cs="Arial" w:hAnsi="Arial" w:eastAsia="Arial" w:ascii="Arial"/>
          <w:sz w:val="22"/>
          <w:szCs w:val="22"/>
        </w:rPr>
        <w:t>●    </w:t>
      </w:r>
      <w:r>
        <w:rPr>
          <w:rFonts w:cs="Arial" w:hAnsi="Arial" w:eastAsia="Arial" w:ascii="Arial"/>
          <w:b/>
          <w:sz w:val="22"/>
          <w:szCs w:val="22"/>
        </w:rPr>
        <w:t>Sign Up Interface: </w:t>
      </w:r>
      <w:r>
        <w:rPr>
          <w:rFonts w:cs="Arial" w:hAnsi="Arial" w:eastAsia="Arial" w:ascii="Arial"/>
          <w:sz w:val="22"/>
          <w:szCs w:val="22"/>
        </w:rPr>
        <w:t>This interface guides non-member users to become a member user.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1360" w:right="823"/>
      </w:pPr>
      <w:r>
        <w:rPr>
          <w:rFonts w:cs="Arial" w:hAnsi="Arial" w:eastAsia="Arial" w:ascii="Arial"/>
          <w:sz w:val="22"/>
          <w:szCs w:val="22"/>
        </w:rPr>
        <w:t>Users enter or select values in the requested sections and answers are saved in the web</w:t>
      </w:r>
      <w:r>
        <w:rPr>
          <w:rFonts w:cs="Arial" w:hAnsi="Arial" w:eastAsia="Arial" w:ascii="Arial"/>
          <w:sz w:val="22"/>
          <w:szCs w:val="22"/>
        </w:rPr>
        <w:t> server database. Not accepting “Consent Form Questions” or not giving an answer to the</w:t>
      </w:r>
      <w:r>
        <w:rPr>
          <w:rFonts w:cs="Arial" w:hAnsi="Arial" w:eastAsia="Arial" w:ascii="Arial"/>
          <w:sz w:val="22"/>
          <w:szCs w:val="22"/>
        </w:rPr>
        <w:t> questions which has “*” results in fail of sign up operation. Timing is not a crucial thing in</w:t>
      </w:r>
      <w:r>
        <w:rPr>
          <w:rFonts w:cs="Arial" w:hAnsi="Arial" w:eastAsia="Arial" w:ascii="Arial"/>
          <w:sz w:val="22"/>
          <w:szCs w:val="22"/>
        </w:rPr>
        <w:t> this interface. But even refreshing the page deletes all the data. As the interface is done</w:t>
      </w:r>
      <w:r>
        <w:rPr>
          <w:rFonts w:cs="Arial" w:hAnsi="Arial" w:eastAsia="Arial" w:ascii="Arial"/>
          <w:sz w:val="22"/>
          <w:szCs w:val="22"/>
        </w:rPr>
        <w:t> by Google Docs, it is very well implemented and resizing or different operating systems,</w:t>
      </w:r>
      <w:r>
        <w:rPr>
          <w:rFonts w:cs="Arial" w:hAnsi="Arial" w:eastAsia="Arial" w:ascii="Arial"/>
          <w:sz w:val="22"/>
          <w:szCs w:val="22"/>
        </w:rPr>
        <w:t> devices would do no harm to interface. All the inputs datas are either click or text inputs.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532.5pt;height:468.7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3025"/>
        <w:sectPr>
          <w:pgMar w:header="0" w:footer="1047" w:top="1380" w:bottom="280" w:left="800" w:right="58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Figure 9: Sign Up Interface Sequence Diagram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63" w:lineRule="auto" w:line="284"/>
        <w:ind w:left="460" w:right="258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Google Hangouts API: </w:t>
      </w:r>
      <w:r>
        <w:rPr>
          <w:rFonts w:cs="Arial" w:hAnsi="Arial" w:eastAsia="Arial" w:ascii="Arial"/>
          <w:sz w:val="22"/>
          <w:szCs w:val="22"/>
        </w:rPr>
        <w:t>Users’ converse through this interface. Users’ send text</w:t>
      </w:r>
      <w:r>
        <w:rPr>
          <w:rFonts w:cs="Arial" w:hAnsi="Arial" w:eastAsia="Arial" w:ascii="Arial"/>
          <w:sz w:val="22"/>
          <w:szCs w:val="22"/>
        </w:rPr>
        <w:t> messages or images via this interface, and as long as the message is one of these two</w:t>
      </w:r>
      <w:r>
        <w:rPr>
          <w:rFonts w:cs="Arial" w:hAnsi="Arial" w:eastAsia="Arial" w:ascii="Arial"/>
          <w:sz w:val="22"/>
          <w:szCs w:val="22"/>
        </w:rPr>
        <w:t> types, there should be no errors. All these messages are saved in the web server.</w:t>
      </w:r>
      <w:r>
        <w:rPr>
          <w:rFonts w:cs="Arial" w:hAnsi="Arial" w:eastAsia="Arial" w:ascii="Arial"/>
          <w:sz w:val="22"/>
          <w:szCs w:val="22"/>
        </w:rPr>
        <w:t> Timing is crucial such that if user don’t give an answer then conversation ends in 15 to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40 minutes.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47" w:lineRule="auto" w:line="284"/>
        <w:ind w:left="460" w:right="75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Worker’s Interface: </w:t>
      </w:r>
      <w:r>
        <w:rPr>
          <w:rFonts w:cs="Arial" w:hAnsi="Arial" w:eastAsia="Arial" w:ascii="Arial"/>
          <w:sz w:val="22"/>
          <w:szCs w:val="22"/>
        </w:rPr>
        <w:t>Workers’ converse through this interface. Workers propose</w:t>
      </w:r>
      <w:r>
        <w:rPr>
          <w:rFonts w:cs="Arial" w:hAnsi="Arial" w:eastAsia="Arial" w:ascii="Arial"/>
          <w:sz w:val="22"/>
          <w:szCs w:val="22"/>
        </w:rPr>
        <w:t> messages by sending a text message or vote a proposed message by clicking the like</w:t>
      </w:r>
      <w:r>
        <w:rPr>
          <w:rFonts w:cs="Arial" w:hAnsi="Arial" w:eastAsia="Arial" w:ascii="Arial"/>
          <w:sz w:val="22"/>
          <w:szCs w:val="22"/>
        </w:rPr>
        <w:t> button. Other types of messages cannot be sent via this interface. Timing crucial as this</w:t>
      </w:r>
      <w:r>
        <w:rPr>
          <w:rFonts w:cs="Arial" w:hAnsi="Arial" w:eastAsia="Arial" w:ascii="Arial"/>
          <w:sz w:val="22"/>
          <w:szCs w:val="22"/>
        </w:rPr>
        <w:t> conversation session is a real time system and proposed messages received by the user</w:t>
      </w:r>
      <w:r>
        <w:rPr>
          <w:rFonts w:cs="Arial" w:hAnsi="Arial" w:eastAsia="Arial" w:ascii="Arial"/>
          <w:sz w:val="22"/>
          <w:szCs w:val="22"/>
        </w:rPr>
        <w:t> if a certain amount of agreement is reached. Workers end conversation by sending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signal to hangoutsbot.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47" w:lineRule="auto" w:line="284"/>
        <w:ind w:left="460" w:right="356" w:hanging="360"/>
        <w:sectPr>
          <w:pgMar w:header="0" w:footer="1047" w:top="1380" w:bottom="280" w:left="170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</w:r>
      <w:r>
        <w:rPr>
          <w:rFonts w:cs="Arial" w:hAnsi="Arial" w:eastAsia="Arial" w:ascii="Arial"/>
          <w:b/>
          <w:sz w:val="22"/>
          <w:szCs w:val="22"/>
        </w:rPr>
        <w:t>System Admin Interface: </w:t>
      </w:r>
      <w:r>
        <w:rPr>
          <w:rFonts w:cs="Arial" w:hAnsi="Arial" w:eastAsia="Arial" w:ascii="Arial"/>
          <w:sz w:val="22"/>
          <w:szCs w:val="22"/>
        </w:rPr>
        <w:t>This interface’s main purpose is to make sure the system</w:t>
      </w:r>
      <w:r>
        <w:rPr>
          <w:rFonts w:cs="Arial" w:hAnsi="Arial" w:eastAsia="Arial" w:ascii="Arial"/>
          <w:sz w:val="22"/>
          <w:szCs w:val="22"/>
        </w:rPr>
        <w:t> runs smooth, without any kind of malicious users and workers. Admins can see</w:t>
      </w:r>
      <w:r>
        <w:rPr>
          <w:rFonts w:cs="Arial" w:hAnsi="Arial" w:eastAsia="Arial" w:ascii="Arial"/>
          <w:sz w:val="22"/>
          <w:szCs w:val="22"/>
        </w:rPr>
        <w:t> conversation logs by signalling web server. Also by entering the user or worker ID can</w:t>
      </w:r>
      <w:r>
        <w:rPr>
          <w:rFonts w:cs="Arial" w:hAnsi="Arial" w:eastAsia="Arial" w:ascii="Arial"/>
          <w:sz w:val="22"/>
          <w:szCs w:val="22"/>
        </w:rPr>
        <w:t> result in the user or worker to be deleted from the system. Timing is not an important</w:t>
      </w:r>
      <w:r>
        <w:rPr>
          <w:rFonts w:cs="Arial" w:hAnsi="Arial" w:eastAsia="Arial" w:ascii="Arial"/>
          <w:sz w:val="22"/>
          <w:szCs w:val="22"/>
        </w:rPr>
        <w:t> issue in this interface.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1047" w:top="1480" w:bottom="280" w:left="220" w:right="0"/>
          <w:pgSz w:w="12240" w:h="1584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/>
        <w:ind w:left="1220" w:right="-68"/>
      </w:pPr>
      <w:r>
        <w:pict>
          <v:shape type="#_x0000_t75" style="position:absolute;margin-left:16.5pt;margin-top:119.25pt;width:591.75pt;height:575.25pt;mso-position-horizontal-relative:page;mso-position-vertical-relative:page;z-index:-3094">
            <v:imagedata o:title="" r:id="rId21"/>
          </v:shape>
        </w:pict>
      </w:r>
      <w:r>
        <w:rPr>
          <w:rFonts w:cs="Arial" w:hAnsi="Arial" w:eastAsia="Arial" w:ascii="Arial"/>
          <w:sz w:val="32"/>
          <w:szCs w:val="32"/>
        </w:rPr>
        <w:t>3.2. Functions</w:t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ectPr>
          <w:type w:val="continuous"/>
          <w:pgSz w:w="12240" w:h="15840"/>
          <w:pgMar w:top="1480" w:bottom="280" w:left="220" w:right="0"/>
          <w:cols w:num="2" w:equalWidth="off">
            <w:col w:w="3230" w:space="1215"/>
            <w:col w:w="7575"/>
          </w:cols>
        </w:sectPr>
      </w:pPr>
      <w:r>
        <w:rPr>
          <w:rFonts w:cs="Arial" w:hAnsi="Arial" w:eastAsia="Arial" w:ascii="Arial"/>
          <w:sz w:val="22"/>
          <w:szCs w:val="22"/>
        </w:rPr>
        <w:t>Figure 10: Use Case Diagram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513.325pt;width:469.6pt;height:190.6pt;mso-position-horizontal-relative:page;mso-position-vertical-relative:page;z-index:-3092" coordorigin="1432,10267" coordsize="9392,3812">
            <v:shape style="position:absolute;left:3705;top:13568;width:7110;height:0" coordorigin="3705,13568" coordsize="7110,0" path="m3705,13568l10815,13568e" filled="f" stroked="t" strokeweight="0.85pt" strokecolor="#000000">
              <v:path arrowok="t"/>
            </v:shape>
            <v:shape style="position:absolute;left:3705;top:14063;width:7110;height:0" coordorigin="3705,14063" coordsize="7110,0" path="m3705,14063l10815,14063e" filled="f" stroked="t" strokeweight="0.85pt" strokecolor="#000000">
              <v:path arrowok="t"/>
            </v:shape>
            <v:shape style="position:absolute;left:3713;top:13560;width:0;height:510" coordorigin="3713,13560" coordsize="0,510" path="m3713,14070l3713,13560e" filled="f" stroked="t" strokeweight="0.85pt" strokecolor="#000000">
              <v:path arrowok="t"/>
            </v:shape>
            <v:shape style="position:absolute;left:10808;top:13560;width:0;height:510" coordorigin="10808,13560" coordsize="0,510" path="m10808,14070l10808,13560e" filled="f" stroked="t" strokeweight="0.85pt" strokecolor="#000000">
              <v:path arrowok="t"/>
            </v:shape>
            <v:shape style="position:absolute;left:1440;top:13568;width:2280;height:0" coordorigin="1440,13568" coordsize="2280,0" path="m1440,13568l3720,13568e" filled="f" stroked="t" strokeweight="0.85pt" strokecolor="#000000">
              <v:path arrowok="t"/>
            </v:shape>
            <v:shape style="position:absolute;left:1440;top:14063;width:2280;height:0" coordorigin="1440,14063" coordsize="2280,0" path="m1440,14063l3720,14063e" filled="f" stroked="t" strokeweight="0.85pt" strokecolor="#000000">
              <v:path arrowok="t"/>
            </v:shape>
            <v:shape style="position:absolute;left:1448;top:13560;width:0;height:510" coordorigin="1448,13560" coordsize="0,510" path="m1448,14070l1448,13560e" filled="f" stroked="t" strokeweight="0.85pt" strokecolor="#000000">
              <v:path arrowok="t"/>
            </v:shape>
            <v:shape style="position:absolute;left:3713;top:13560;width:0;height:510" coordorigin="3713,13560" coordsize="0,510" path="m3713,14070l3713,13560e" filled="f" stroked="t" strokeweight="0.85pt" strokecolor="#000000">
              <v:path arrowok="t"/>
            </v:shape>
            <v:shape style="position:absolute;left:3705;top:13568;width:7110;height:0" coordorigin="3705,13568" coordsize="7110,0" path="m3705,13568l10815,13568e" filled="f" stroked="t" strokeweight="0.85pt" strokecolor="#000000">
              <v:path arrowok="t"/>
            </v:shape>
            <v:shape style="position:absolute;left:3705;top:12803;width:7110;height:0" coordorigin="3705,12803" coordsize="7110,0" path="m3705,12803l10815,12803e" filled="f" stroked="t" strokeweight="0.85pt" strokecolor="#000000">
              <v:path arrowok="t"/>
            </v:shape>
            <v:shape style="position:absolute;left:3713;top:12795;width:0;height:780" coordorigin="3713,12795" coordsize="0,780" path="m3713,13575l3713,12795e" filled="f" stroked="t" strokeweight="0.85pt" strokecolor="#000000">
              <v:path arrowok="t"/>
            </v:shape>
            <v:shape style="position:absolute;left:10808;top:12795;width:0;height:780" coordorigin="10808,12795" coordsize="0,780" path="m10808,13575l10808,12795e" filled="f" stroked="t" strokeweight="0.85pt" strokecolor="#000000">
              <v:path arrowok="t"/>
            </v:shape>
            <v:shape style="position:absolute;left:1440;top:12803;width:2280;height:0" coordorigin="1440,12803" coordsize="2280,0" path="m1440,12803l3720,12803e" filled="f" stroked="t" strokeweight="0.85pt" strokecolor="#000000">
              <v:path arrowok="t"/>
            </v:shape>
            <v:shape style="position:absolute;left:1440;top:13568;width:2280;height:0" coordorigin="1440,13568" coordsize="2280,0" path="m1440,13568l3720,13568e" filled="f" stroked="t" strokeweight="0.85pt" strokecolor="#000000">
              <v:path arrowok="t"/>
            </v:shape>
            <v:shape style="position:absolute;left:1448;top:12795;width:0;height:780" coordorigin="1448,12795" coordsize="0,780" path="m1448,13575l1448,12795e" filled="f" stroked="t" strokeweight="0.85pt" strokecolor="#000000">
              <v:path arrowok="t"/>
            </v:shape>
            <v:shape style="position:absolute;left:3713;top:12795;width:0;height:780" coordorigin="3713,12795" coordsize="0,780" path="m3713,13575l3713,12795e" filled="f" stroked="t" strokeweight="0.85pt" strokecolor="#000000">
              <v:path arrowok="t"/>
            </v:shape>
            <v:shape style="position:absolute;left:3705;top:12803;width:7110;height:0" coordorigin="3705,12803" coordsize="7110,0" path="m3705,12803l10815,12803e" filled="f" stroked="t" strokeweight="0.85pt" strokecolor="#000000">
              <v:path arrowok="t"/>
            </v:shape>
            <v:shape style="position:absolute;left:3705;top:12308;width:7110;height:0" coordorigin="3705,12308" coordsize="7110,0" path="m3705,12308l10815,12308e" filled="f" stroked="t" strokeweight="0.85pt" strokecolor="#000000">
              <v:path arrowok="t"/>
            </v:shape>
            <v:shape style="position:absolute;left:3713;top:12300;width:0;height:510" coordorigin="3713,12300" coordsize="0,510" path="m3713,12810l3713,12300e" filled="f" stroked="t" strokeweight="0.85pt" strokecolor="#000000">
              <v:path arrowok="t"/>
            </v:shape>
            <v:shape style="position:absolute;left:10808;top:12300;width:0;height:510" coordorigin="10808,12300" coordsize="0,510" path="m10808,12810l10808,12300e" filled="f" stroked="t" strokeweight="0.85pt" strokecolor="#000000">
              <v:path arrowok="t"/>
            </v:shape>
            <v:shape style="position:absolute;left:1440;top:12308;width:2280;height:0" coordorigin="1440,12308" coordsize="2280,0" path="m1440,12308l3720,12308e" filled="f" stroked="t" strokeweight="0.85pt" strokecolor="#000000">
              <v:path arrowok="t"/>
            </v:shape>
            <v:shape style="position:absolute;left:1440;top:12803;width:2280;height:0" coordorigin="1440,12803" coordsize="2280,0" path="m1440,12803l3720,12803e" filled="f" stroked="t" strokeweight="0.85pt" strokecolor="#000000">
              <v:path arrowok="t"/>
            </v:shape>
            <v:shape style="position:absolute;left:1448;top:12300;width:0;height:510" coordorigin="1448,12300" coordsize="0,510" path="m1448,12810l1448,12300e" filled="f" stroked="t" strokeweight="0.85pt" strokecolor="#000000">
              <v:path arrowok="t"/>
            </v:shape>
            <v:shape style="position:absolute;left:3713;top:12300;width:0;height:510" coordorigin="3713,12300" coordsize="0,510" path="m3713,12810l3713,12300e" filled="f" stroked="t" strokeweight="0.85pt" strokecolor="#000000">
              <v:path arrowok="t"/>
            </v:shape>
            <v:shape style="position:absolute;left:3705;top:12308;width:7110;height:0" coordorigin="3705,12308" coordsize="7110,0" path="m3705,12308l10815,12308e" filled="f" stroked="t" strokeweight="0.85pt" strokecolor="#000000">
              <v:path arrowok="t"/>
            </v:shape>
            <v:shape style="position:absolute;left:3705;top:11273;width:7110;height:0" coordorigin="3705,11273" coordsize="7110,0" path="m3705,11273l10815,11273e" filled="f" stroked="t" strokeweight="0.85pt" strokecolor="#000000">
              <v:path arrowok="t"/>
            </v:shape>
            <v:shape style="position:absolute;left:3713;top:11265;width:0;height:1050" coordorigin="3713,11265" coordsize="0,1050" path="m3713,12315l3713,11265e" filled="f" stroked="t" strokeweight="0.85pt" strokecolor="#000000">
              <v:path arrowok="t"/>
            </v:shape>
            <v:shape style="position:absolute;left:10808;top:11265;width:0;height:1050" coordorigin="10808,11265" coordsize="0,1050" path="m10808,12315l10808,11265e" filled="f" stroked="t" strokeweight="0.85pt" strokecolor="#000000">
              <v:path arrowok="t"/>
            </v:shape>
            <v:shape style="position:absolute;left:1440;top:11273;width:2280;height:0" coordorigin="1440,11273" coordsize="2280,0" path="m1440,11273l3720,11273e" filled="f" stroked="t" strokeweight="0.85pt" strokecolor="#000000">
              <v:path arrowok="t"/>
            </v:shape>
            <v:shape style="position:absolute;left:1440;top:12308;width:2280;height:0" coordorigin="1440,12308" coordsize="2280,0" path="m1440,12308l3720,12308e" filled="f" stroked="t" strokeweight="0.85pt" strokecolor="#000000">
              <v:path arrowok="t"/>
            </v:shape>
            <v:shape style="position:absolute;left:1448;top:11265;width:0;height:1050" coordorigin="1448,11265" coordsize="0,1050" path="m1448,12315l1448,11265e" filled="f" stroked="t" strokeweight="0.85pt" strokecolor="#000000">
              <v:path arrowok="t"/>
            </v:shape>
            <v:shape style="position:absolute;left:3713;top:11265;width:0;height:1050" coordorigin="3713,11265" coordsize="0,1050" path="m3713,12315l3713,11265e" filled="f" stroked="t" strokeweight="0.85pt" strokecolor="#000000">
              <v:path arrowok="t"/>
            </v:shape>
            <v:shape style="position:absolute;left:3705;top:11273;width:7110;height:0" coordorigin="3705,11273" coordsize="7110,0" path="m3705,11273l10815,11273e" filled="f" stroked="t" strokeweight="0.85pt" strokecolor="#000000">
              <v:path arrowok="t"/>
            </v:shape>
            <v:shape style="position:absolute;left:3705;top:10778;width:7110;height:0" coordorigin="3705,10778" coordsize="7110,0" path="m3705,10778l10815,10778e" filled="f" stroked="t" strokeweight="0.85pt" strokecolor="#000000">
              <v:path arrowok="t"/>
            </v:shape>
            <v:shape style="position:absolute;left:3713;top:10770;width:0;height:510" coordorigin="3713,10770" coordsize="0,510" path="m3713,11280l3713,10770e" filled="f" stroked="t" strokeweight="0.85pt" strokecolor="#000000">
              <v:path arrowok="t"/>
            </v:shape>
            <v:shape style="position:absolute;left:10808;top:10770;width:0;height:510" coordorigin="10808,10770" coordsize="0,510" path="m10808,11280l10808,10770e" filled="f" stroked="t" strokeweight="0.85pt" strokecolor="#000000">
              <v:path arrowok="t"/>
            </v:shape>
            <v:shape style="position:absolute;left:1440;top:10778;width:2280;height:0" coordorigin="1440,10778" coordsize="2280,0" path="m1440,10778l3720,10778e" filled="f" stroked="t" strokeweight="0.85pt" strokecolor="#000000">
              <v:path arrowok="t"/>
            </v:shape>
            <v:shape style="position:absolute;left:1440;top:11273;width:2280;height:0" coordorigin="1440,11273" coordsize="2280,0" path="m1440,11273l3720,11273e" filled="f" stroked="t" strokeweight="0.85pt" strokecolor="#000000">
              <v:path arrowok="t"/>
            </v:shape>
            <v:shape style="position:absolute;left:1448;top:10770;width:0;height:510" coordorigin="1448,10770" coordsize="0,510" path="m1448,11280l1448,10770e" filled="f" stroked="t" strokeweight="0.85pt" strokecolor="#000000">
              <v:path arrowok="t"/>
            </v:shape>
            <v:shape style="position:absolute;left:3713;top:10770;width:0;height:510" coordorigin="3713,10770" coordsize="0,510" path="m3713,11280l3713,10770e" filled="f" stroked="t" strokeweight="0.85pt" strokecolor="#000000">
              <v:path arrowok="t"/>
            </v:shape>
            <v:shape style="position:absolute;left:3705;top:10778;width:7110;height:0" coordorigin="3705,10778" coordsize="7110,0" path="m3705,10778l10815,10778e" filled="f" stroked="t" strokeweight="0.85pt" strokecolor="#000000">
              <v:path arrowok="t"/>
            </v:shape>
            <v:shape style="position:absolute;left:3705;top:10283;width:7110;height:0" coordorigin="3705,10283" coordsize="7110,0" path="m3705,10283l10815,10283e" filled="f" stroked="t" strokeweight="0.85pt" strokecolor="#000000">
              <v:path arrowok="t"/>
            </v:shape>
            <v:shape style="position:absolute;left:3713;top:10275;width:0;height:510" coordorigin="3713,10275" coordsize="0,510" path="m3713,10785l3713,10275e" filled="f" stroked="t" strokeweight="0.85pt" strokecolor="#000000">
              <v:path arrowok="t"/>
            </v:shape>
            <v:shape style="position:absolute;left:10808;top:10275;width:0;height:510" coordorigin="10808,10275" coordsize="0,510" path="m10808,10785l10808,10275e" filled="f" stroked="t" strokeweight="0.85pt" strokecolor="#000000">
              <v:path arrowok="t"/>
            </v:shape>
            <v:shape style="position:absolute;left:1440;top:10283;width:2280;height:0" coordorigin="1440,10283" coordsize="2280,0" path="m1440,10283l3720,10283e" filled="f" stroked="t" strokeweight="0.85pt" strokecolor="#000000">
              <v:path arrowok="t"/>
            </v:shape>
            <v:shape style="position:absolute;left:1440;top:10778;width:2280;height:0" coordorigin="1440,10778" coordsize="2280,0" path="m1440,10778l3720,10778e" filled="f" stroked="t" strokeweight="0.85pt" strokecolor="#000000">
              <v:path arrowok="t"/>
            </v:shape>
            <v:shape style="position:absolute;left:1448;top:10275;width:0;height:510" coordorigin="1448,10275" coordsize="0,510" path="m1448,10785l1448,10275e" filled="f" stroked="t" strokeweight="0.85pt" strokecolor="#000000">
              <v:path arrowok="t"/>
            </v:shape>
            <v:shape style="position:absolute;left:3713;top:10275;width:0;height:510" coordorigin="3713,10275" coordsize="0,510" path="m3713,10785l3713,1027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397.6pt;mso-position-horizontal-relative:page;mso-position-vertical-relative:page;z-index:-3093" coordorigin="1432,1432" coordsize="9392,7952">
            <v:shape style="position:absolute;left:3705;top:8333;width:7110;height:0" coordorigin="3705,8333" coordsize="7110,0" path="m3705,8333l10815,8333e" filled="f" stroked="t" strokeweight="0.85pt" strokecolor="#000000">
              <v:path arrowok="t"/>
            </v:shape>
            <v:shape style="position:absolute;left:3705;top:9368;width:7110;height:0" coordorigin="3705,9368" coordsize="7110,0" path="m3705,9368l10815,9368e" filled="f" stroked="t" strokeweight="0.85pt" strokecolor="#000000">
              <v:path arrowok="t"/>
            </v:shape>
            <v:shape style="position:absolute;left:3713;top:8325;width:0;height:1050" coordorigin="3713,8325" coordsize="0,1050" path="m3713,9375l3713,8325e" filled="f" stroked="t" strokeweight="0.85pt" strokecolor="#000000">
              <v:path arrowok="t"/>
            </v:shape>
            <v:shape style="position:absolute;left:10808;top:8325;width:0;height:1050" coordorigin="10808,8325" coordsize="0,1050" path="m10808,9375l10808,8325e" filled="f" stroked="t" strokeweight="0.85pt" strokecolor="#000000">
              <v:path arrowok="t"/>
            </v:shape>
            <v:shape style="position:absolute;left:1440;top:8333;width:2280;height:0" coordorigin="1440,8333" coordsize="2280,0" path="m1440,8333l3720,8333e" filled="f" stroked="t" strokeweight="0.85pt" strokecolor="#000000">
              <v:path arrowok="t"/>
            </v:shape>
            <v:shape style="position:absolute;left:1440;top:9368;width:2280;height:0" coordorigin="1440,9368" coordsize="2280,0" path="m1440,9368l3720,9368e" filled="f" stroked="t" strokeweight="0.85pt" strokecolor="#000000">
              <v:path arrowok="t"/>
            </v:shape>
            <v:shape style="position:absolute;left:1448;top:8325;width:0;height:1050" coordorigin="1448,8325" coordsize="0,1050" path="m1448,9375l1448,8325e" filled="f" stroked="t" strokeweight="0.85pt" strokecolor="#000000">
              <v:path arrowok="t"/>
            </v:shape>
            <v:shape style="position:absolute;left:3713;top:8325;width:0;height:1050" coordorigin="3713,8325" coordsize="0,1050" path="m3713,9375l3713,8325e" filled="f" stroked="t" strokeweight="0.85pt" strokecolor="#000000">
              <v:path arrowok="t"/>
            </v:shape>
            <v:shape style="position:absolute;left:3705;top:8333;width:7110;height:0" coordorigin="3705,8333" coordsize="7110,0" path="m3705,8333l10815,8333e" filled="f" stroked="t" strokeweight="0.85pt" strokecolor="#000000">
              <v:path arrowok="t"/>
            </v:shape>
            <v:shape style="position:absolute;left:3705;top:7298;width:7110;height:0" coordorigin="3705,7298" coordsize="7110,0" path="m3705,7298l10815,7298e" filled="f" stroked="t" strokeweight="0.85pt" strokecolor="#000000">
              <v:path arrowok="t"/>
            </v:shape>
            <v:shape style="position:absolute;left:3713;top:7290;width:0;height:1050" coordorigin="3713,7290" coordsize="0,1050" path="m3713,8340l3713,7290e" filled="f" stroked="t" strokeweight="0.85pt" strokecolor="#000000">
              <v:path arrowok="t"/>
            </v:shape>
            <v:shape style="position:absolute;left:10808;top:7290;width:0;height:1050" coordorigin="10808,7290" coordsize="0,1050" path="m10808,8340l10808,7290e" filled="f" stroked="t" strokeweight="0.85pt" strokecolor="#000000">
              <v:path arrowok="t"/>
            </v:shape>
            <v:shape style="position:absolute;left:1440;top:7298;width:2280;height:0" coordorigin="1440,7298" coordsize="2280,0" path="m1440,7298l3720,7298e" filled="f" stroked="t" strokeweight="0.85pt" strokecolor="#000000">
              <v:path arrowok="t"/>
            </v:shape>
            <v:shape style="position:absolute;left:1440;top:8333;width:2280;height:0" coordorigin="1440,8333" coordsize="2280,0" path="m1440,8333l3720,8333e" filled="f" stroked="t" strokeweight="0.85pt" strokecolor="#000000">
              <v:path arrowok="t"/>
            </v:shape>
            <v:shape style="position:absolute;left:1448;top:7290;width:0;height:1050" coordorigin="1448,7290" coordsize="0,1050" path="m1448,8340l1448,7290e" filled="f" stroked="t" strokeweight="0.85pt" strokecolor="#000000">
              <v:path arrowok="t"/>
            </v:shape>
            <v:shape style="position:absolute;left:3713;top:7290;width:0;height:1050" coordorigin="3713,7290" coordsize="0,1050" path="m3713,8340l3713,7290e" filled="f" stroked="t" strokeweight="0.85pt" strokecolor="#000000">
              <v:path arrowok="t"/>
            </v:shape>
            <v:shape style="position:absolute;left:3705;top:7298;width:7110;height:0" coordorigin="3705,7298" coordsize="7110,0" path="m3705,7298l10815,7298e" filled="f" stroked="t" strokeweight="0.85pt" strokecolor="#000000">
              <v:path arrowok="t"/>
            </v:shape>
            <v:shape style="position:absolute;left:3705;top:6803;width:7110;height:0" coordorigin="3705,6803" coordsize="7110,0" path="m3705,6803l10815,6803e" filled="f" stroked="t" strokeweight="0.85pt" strokecolor="#000000">
              <v:path arrowok="t"/>
            </v:shape>
            <v:shape style="position:absolute;left:3713;top:6795;width:0;height:510" coordorigin="3713,6795" coordsize="0,510" path="m3713,7305l3713,6795e" filled="f" stroked="t" strokeweight="0.85pt" strokecolor="#000000">
              <v:path arrowok="t"/>
            </v:shape>
            <v:shape style="position:absolute;left:10808;top:6795;width:0;height:510" coordorigin="10808,6795" coordsize="0,510" path="m10808,7305l10808,6795e" filled="f" stroked="t" strokeweight="0.85pt" strokecolor="#000000">
              <v:path arrowok="t"/>
            </v:shape>
            <v:shape style="position:absolute;left:1440;top:6803;width:2280;height:0" coordorigin="1440,6803" coordsize="2280,0" path="m1440,6803l3720,6803e" filled="f" stroked="t" strokeweight="0.85pt" strokecolor="#000000">
              <v:path arrowok="t"/>
            </v:shape>
            <v:shape style="position:absolute;left:1440;top:7298;width:2280;height:0" coordorigin="1440,7298" coordsize="2280,0" path="m1440,7298l3720,7298e" filled="f" stroked="t" strokeweight="0.85pt" strokecolor="#000000">
              <v:path arrowok="t"/>
            </v:shape>
            <v:shape style="position:absolute;left:1448;top:6795;width:0;height:510" coordorigin="1448,6795" coordsize="0,510" path="m1448,7305l1448,6795e" filled="f" stroked="t" strokeweight="0.85pt" strokecolor="#000000">
              <v:path arrowok="t"/>
            </v:shape>
            <v:shape style="position:absolute;left:3713;top:6795;width:0;height:510" coordorigin="3713,6795" coordsize="0,510" path="m3713,7305l3713,6795e" filled="f" stroked="t" strokeweight="0.85pt" strokecolor="#000000">
              <v:path arrowok="t"/>
            </v:shape>
            <v:shape style="position:absolute;left:3705;top:6803;width:7110;height:0" coordorigin="3705,6803" coordsize="7110,0" path="m3705,6803l10815,6803e" filled="f" stroked="t" strokeweight="0.85pt" strokecolor="#000000">
              <v:path arrowok="t"/>
            </v:shape>
            <v:shape style="position:absolute;left:3705;top:5228;width:7110;height:0" coordorigin="3705,5228" coordsize="7110,0" path="m3705,5228l10815,5228e" filled="f" stroked="t" strokeweight="0.85pt" strokecolor="#000000">
              <v:path arrowok="t"/>
            </v:shape>
            <v:shape style="position:absolute;left:3713;top:5220;width:0;height:1590" coordorigin="3713,5220" coordsize="0,1590" path="m3713,6810l3713,5220e" filled="f" stroked="t" strokeweight="0.85pt" strokecolor="#000000">
              <v:path arrowok="t"/>
            </v:shape>
            <v:shape style="position:absolute;left:10808;top:5220;width:0;height:1590" coordorigin="10808,5220" coordsize="0,1590" path="m10808,6810l10808,5220e" filled="f" stroked="t" strokeweight="0.85pt" strokecolor="#000000">
              <v:path arrowok="t"/>
            </v:shape>
            <v:shape style="position:absolute;left:1440;top:5228;width:2280;height:0" coordorigin="1440,5228" coordsize="2280,0" path="m1440,5228l3720,5228e" filled="f" stroked="t" strokeweight="0.85pt" strokecolor="#000000">
              <v:path arrowok="t"/>
            </v:shape>
            <v:shape style="position:absolute;left:1440;top:6803;width:2280;height:0" coordorigin="1440,6803" coordsize="2280,0" path="m1440,6803l3720,6803e" filled="f" stroked="t" strokeweight="0.85pt" strokecolor="#000000">
              <v:path arrowok="t"/>
            </v:shape>
            <v:shape style="position:absolute;left:1448;top:5220;width:0;height:1590" coordorigin="1448,5220" coordsize="0,1590" path="m1448,6810l1448,5220e" filled="f" stroked="t" strokeweight="0.85pt" strokecolor="#000000">
              <v:path arrowok="t"/>
            </v:shape>
            <v:shape style="position:absolute;left:3713;top:5220;width:0;height:1590" coordorigin="3713,5220" coordsize="0,1590" path="m3713,6810l3713,5220e" filled="f" stroked="t" strokeweight="0.85pt" strokecolor="#000000">
              <v:path arrowok="t"/>
            </v:shape>
            <v:shape style="position:absolute;left:3705;top:5228;width:7110;height:0" coordorigin="3705,5228" coordsize="7110,0" path="m3705,5228l10815,5228e" filled="f" stroked="t" strokeweight="0.85pt" strokecolor="#000000">
              <v:path arrowok="t"/>
            </v:shape>
            <v:shape style="position:absolute;left:3705;top:4733;width:7110;height:0" coordorigin="3705,4733" coordsize="7110,0" path="m3705,4733l10815,4733e" filled="f" stroked="t" strokeweight="0.85pt" strokecolor="#000000">
              <v:path arrowok="t"/>
            </v:shape>
            <v:shape style="position:absolute;left:3713;top:4725;width:0;height:510" coordorigin="3713,4725" coordsize="0,510" path="m3713,5235l3713,4725e" filled="f" stroked="t" strokeweight="0.85pt" strokecolor="#000000">
              <v:path arrowok="t"/>
            </v:shape>
            <v:shape style="position:absolute;left:10808;top:4725;width:0;height:510" coordorigin="10808,4725" coordsize="0,510" path="m10808,5235l10808,4725e" filled="f" stroked="t" strokeweight="0.85pt" strokecolor="#000000">
              <v:path arrowok="t"/>
            </v:shape>
            <v:shape style="position:absolute;left:1440;top:4733;width:2280;height:0" coordorigin="1440,4733" coordsize="2280,0" path="m1440,4733l3720,4733e" filled="f" stroked="t" strokeweight="0.85pt" strokecolor="#000000">
              <v:path arrowok="t"/>
            </v:shape>
            <v:shape style="position:absolute;left:1440;top:5228;width:2280;height:0" coordorigin="1440,5228" coordsize="2280,0" path="m1440,5228l3720,5228e" filled="f" stroked="t" strokeweight="0.85pt" strokecolor="#000000">
              <v:path arrowok="t"/>
            </v:shape>
            <v:shape style="position:absolute;left:1448;top:4725;width:0;height:510" coordorigin="1448,4725" coordsize="0,510" path="m1448,5235l1448,4725e" filled="f" stroked="t" strokeweight="0.85pt" strokecolor="#000000">
              <v:path arrowok="t"/>
            </v:shape>
            <v:shape style="position:absolute;left:3713;top:4725;width:0;height:510" coordorigin="3713,4725" coordsize="0,510" path="m3713,5235l3713,4725e" filled="f" stroked="t" strokeweight="0.85pt" strokecolor="#000000">
              <v:path arrowok="t"/>
            </v:shape>
            <v:shape style="position:absolute;left:3705;top:4733;width:7110;height:0" coordorigin="3705,4733" coordsize="7110,0" path="m3705,4733l10815,4733e" filled="f" stroked="t" strokeweight="0.85pt" strokecolor="#000000">
              <v:path arrowok="t"/>
            </v:shape>
            <v:shape style="position:absolute;left:3705;top:4238;width:7110;height:0" coordorigin="3705,4238" coordsize="7110,0" path="m3705,4238l10815,4238e" filled="f" stroked="t" strokeweight="0.85pt" strokecolor="#000000">
              <v:path arrowok="t"/>
            </v:shape>
            <v:shape style="position:absolute;left:3713;top:4230;width:0;height:510" coordorigin="3713,4230" coordsize="0,510" path="m3713,4740l3713,4230e" filled="f" stroked="t" strokeweight="0.85pt" strokecolor="#000000">
              <v:path arrowok="t"/>
            </v:shape>
            <v:shape style="position:absolute;left:10808;top:4230;width:0;height:510" coordorigin="10808,4230" coordsize="0,510" path="m10808,4740l10808,4230e" filled="f" stroked="t" strokeweight="0.85pt" strokecolor="#000000">
              <v:path arrowok="t"/>
            </v:shape>
            <v:shape style="position:absolute;left:1440;top:4238;width:2280;height:0" coordorigin="1440,4238" coordsize="2280,0" path="m1440,4238l3720,4238e" filled="f" stroked="t" strokeweight="0.85pt" strokecolor="#000000">
              <v:path arrowok="t"/>
            </v:shape>
            <v:shape style="position:absolute;left:1440;top:4733;width:2280;height:0" coordorigin="1440,4733" coordsize="2280,0" path="m1440,4733l3720,4733e" filled="f" stroked="t" strokeweight="0.85pt" strokecolor="#000000">
              <v:path arrowok="t"/>
            </v:shape>
            <v:shape style="position:absolute;left:1448;top:4230;width:0;height:510" coordorigin="1448,4230" coordsize="0,510" path="m1448,4740l1448,4230e" filled="f" stroked="t" strokeweight="0.85pt" strokecolor="#000000">
              <v:path arrowok="t"/>
            </v:shape>
            <v:shape style="position:absolute;left:3713;top:4230;width:0;height:510" coordorigin="3713,4230" coordsize="0,510" path="m3713,4740l3713,4230e" filled="f" stroked="t" strokeweight="0.85pt" strokecolor="#000000">
              <v:path arrowok="t"/>
            </v:shape>
            <v:shape style="position:absolute;left:3705;top:4238;width:7110;height:0" coordorigin="3705,4238" coordsize="7110,0" path="m3705,4238l10815,4238e" filled="f" stroked="t" strokeweight="0.85pt" strokecolor="#000000">
              <v:path arrowok="t"/>
            </v:shape>
            <v:shape style="position:absolute;left:3705;top:3203;width:7110;height:0" coordorigin="3705,3203" coordsize="7110,0" path="m3705,3203l10815,3203e" filled="f" stroked="t" strokeweight="0.85pt" strokecolor="#000000">
              <v:path arrowok="t"/>
            </v:shape>
            <v:shape style="position:absolute;left:3713;top:3195;width:0;height:1050" coordorigin="3713,3195" coordsize="0,1050" path="m3713,4245l3713,3195e" filled="f" stroked="t" strokeweight="0.85pt" strokecolor="#000000">
              <v:path arrowok="t"/>
            </v:shape>
            <v:shape style="position:absolute;left:10808;top:3195;width:0;height:1050" coordorigin="10808,3195" coordsize="0,1050" path="m10808,4245l10808,3195e" filled="f" stroked="t" strokeweight="0.85pt" strokecolor="#000000">
              <v:path arrowok="t"/>
            </v:shape>
            <v:shape style="position:absolute;left:1440;top:3203;width:2280;height:0" coordorigin="1440,3203" coordsize="2280,0" path="m1440,3203l3720,3203e" filled="f" stroked="t" strokeweight="0.85pt" strokecolor="#000000">
              <v:path arrowok="t"/>
            </v:shape>
            <v:shape style="position:absolute;left:1440;top:4238;width:2280;height:0" coordorigin="1440,4238" coordsize="2280,0" path="m1440,4238l3720,4238e" filled="f" stroked="t" strokeweight="0.85pt" strokecolor="#000000">
              <v:path arrowok="t"/>
            </v:shape>
            <v:shape style="position:absolute;left:1448;top:3195;width:0;height:1050" coordorigin="1448,3195" coordsize="0,1050" path="m1448,4245l1448,3195e" filled="f" stroked="t" strokeweight="0.85pt" strokecolor="#000000">
              <v:path arrowok="t"/>
            </v:shape>
            <v:shape style="position:absolute;left:3713;top:3195;width:0;height:1050" coordorigin="3713,3195" coordsize="0,1050" path="m3713,4245l3713,3195e" filled="f" stroked="t" strokeweight="0.85pt" strokecolor="#000000">
              <v:path arrowok="t"/>
            </v:shape>
            <v:shape style="position:absolute;left:3705;top:3203;width:7110;height:0" coordorigin="3705,3203" coordsize="7110,0" path="m3705,3203l10815,320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2430;width:0;height:780" coordorigin="3713,2430" coordsize="0,780" path="m3713,3210l3713,2430e" filled="f" stroked="t" strokeweight="0.85pt" strokecolor="#000000">
              <v:path arrowok="t"/>
            </v:shape>
            <v:shape style="position:absolute;left:10808;top:2430;width:0;height:780" coordorigin="10808,2430" coordsize="0,780" path="m10808,3210l10808,2430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0;top:3203;width:2280;height:0" coordorigin="1440,3203" coordsize="2280,0" path="m1440,3203l3720,3203e" filled="f" stroked="t" strokeweight="0.85pt" strokecolor="#000000">
              <v:path arrowok="t"/>
            </v:shape>
            <v:shape style="position:absolute;left:1448;top:2430;width:0;height:780" coordorigin="1448,2430" coordsize="0,780" path="m1448,3210l1448,2430e" filled="f" stroked="t" strokeweight="0.85pt" strokecolor="#000000">
              <v:path arrowok="t"/>
            </v:shape>
            <v:shape style="position:absolute;left:3713;top:2430;width:0;height:780" coordorigin="3713,2430" coordsize="0,780" path="m3713,3210l3713,2430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Sign up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Non-member user, Hangoutsbot, Web Server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Non-member users join to the project by a filling a form on Google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Docs and they get an email from the team.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Constant form questions, pre-study survey questions, and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non-member user’s sign-up information such as name, email, Google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Hangouts account etc.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Non-member user has to have an gmail/Google Hangouts account.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Clicking Try It Now button on the website.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331" w:hanging="226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After clicking the button, redirect user to a Google Docs form</w:t>
      </w:r>
      <w:r>
        <w:rPr>
          <w:rFonts w:cs="Arial" w:hAnsi="Arial" w:eastAsia="Arial" w:ascii="Arial"/>
          <w:sz w:val="22"/>
          <w:szCs w:val="22"/>
        </w:rPr>
        <w:t> Step 2 - Fill in the form (and also the survey) with the correct Google</w:t>
      </w:r>
      <w:r>
        <w:rPr>
          <w:rFonts w:cs="Arial" w:hAnsi="Arial" w:eastAsia="Arial" w:ascii="Arial"/>
          <w:sz w:val="22"/>
          <w:szCs w:val="22"/>
        </w:rPr>
        <w:t> Hangouts account information.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991"/>
      </w:pPr>
      <w:r>
        <w:rPr>
          <w:rFonts w:cs="Arial" w:hAnsi="Arial" w:eastAsia="Arial" w:ascii="Arial"/>
          <w:sz w:val="22"/>
          <w:szCs w:val="22"/>
        </w:rPr>
        <w:t>Step 3 - User is sent an email in order to get information of the</w:t>
      </w:r>
      <w:r>
        <w:rPr>
          <w:rFonts w:cs="Arial" w:hAnsi="Arial" w:eastAsia="Arial" w:ascii="Arial"/>
          <w:sz w:val="22"/>
          <w:szCs w:val="22"/>
        </w:rPr>
        <w:t> workflow of the system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429" w:hanging="226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If user doesn’t agree with the preconditions given by the form, or the</w:t>
      </w:r>
      <w:r>
        <w:rPr>
          <w:rFonts w:cs="Arial" w:hAnsi="Arial" w:eastAsia="Arial" w:ascii="Arial"/>
          <w:sz w:val="22"/>
          <w:szCs w:val="22"/>
        </w:rPr>
        <w:t> user doesn’t give answers in the correct type, an error message</w:t>
      </w:r>
      <w:r>
        <w:rPr>
          <w:rFonts w:cs="Arial" w:hAnsi="Arial" w:eastAsia="Arial" w:ascii="Arial"/>
          <w:sz w:val="22"/>
          <w:szCs w:val="22"/>
        </w:rPr>
        <w:t> displayed by Google Docs.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User information is now recorded in the database due to the sign-up.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282"/>
      </w:pPr>
      <w:r>
        <w:rPr>
          <w:rFonts w:cs="Arial" w:hAnsi="Arial" w:eastAsia="Arial" w:ascii="Arial"/>
          <w:sz w:val="22"/>
          <w:szCs w:val="22"/>
        </w:rPr>
        <w:t>After completing sign-up, Hangoutsbot system sends an email to user</w:t>
      </w:r>
      <w:r>
        <w:rPr>
          <w:rFonts w:cs="Arial" w:hAnsi="Arial" w:eastAsia="Arial" w:ascii="Arial"/>
          <w:sz w:val="22"/>
          <w:szCs w:val="22"/>
        </w:rPr>
        <w:t> to inform about the workflow of the system.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3369" w:right="3477"/>
      </w:pPr>
      <w:r>
        <w:rPr>
          <w:rFonts w:cs="Arial" w:hAnsi="Arial" w:eastAsia="Arial" w:ascii="Arial"/>
          <w:position w:val="-1"/>
          <w:sz w:val="22"/>
          <w:szCs w:val="22"/>
        </w:rPr>
        <w:t>Table 3: Sign Up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Starting Conversation Session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Member user, Hangoutsbot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208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After adding Chorus bot to users Google Hangouts account, users can</w:t>
      </w:r>
      <w:r>
        <w:rPr>
          <w:rFonts w:cs="Arial" w:hAnsi="Arial" w:eastAsia="Arial" w:ascii="Arial"/>
          <w:sz w:val="22"/>
          <w:szCs w:val="22"/>
        </w:rPr>
        <w:t> send the very first message in order to start a new conversation</w:t>
      </w:r>
      <w:r>
        <w:rPr>
          <w:rFonts w:cs="Arial" w:hAnsi="Arial" w:eastAsia="Arial" w:ascii="Arial"/>
          <w:sz w:val="22"/>
          <w:szCs w:val="22"/>
        </w:rPr>
        <w:t> session.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first message that user sends to Chorus Bot.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14" w:hanging="226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User have to be signed up to the system and Chorus Bot should be</w:t>
      </w:r>
      <w:r>
        <w:rPr>
          <w:rFonts w:cs="Arial" w:hAnsi="Arial" w:eastAsia="Arial" w:ascii="Arial"/>
          <w:sz w:val="22"/>
          <w:szCs w:val="22"/>
        </w:rPr>
        <w:t> added in their Google Hangouts account.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  <w:sectPr>
          <w:pgMar w:header="0" w:footer="1047" w:top="1480" w:bottom="280" w:left="1440" w:right="134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Clicking the send button in Google Hangouts application.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 w:lineRule="auto" w:line="256"/>
        <w:ind w:left="3310" w:right="2352" w:hanging="2265"/>
      </w:pPr>
      <w:r>
        <w:pict>
          <v:group style="position:absolute;margin-left:71.575pt;margin-top:71.575pt;width:469.6pt;height:181.6pt;mso-position-horizontal-relative:page;mso-position-vertical-relative:page;z-index:-3091" coordorigin="1432,1432" coordsize="9392,3632">
            <v:shape style="position:absolute;left:3705;top:4283;width:7110;height:0" coordorigin="3705,4283" coordsize="7110,0" path="m3705,4283l10815,4283e" filled="f" stroked="t" strokeweight="0.85pt" strokecolor="#000000">
              <v:path arrowok="t"/>
            </v:shape>
            <v:shape style="position:absolute;left:3705;top:5048;width:7110;height:0" coordorigin="3705,5048" coordsize="7110,0" path="m3705,5048l10815,5048e" filled="f" stroked="t" strokeweight="0.85pt" strokecolor="#000000">
              <v:path arrowok="t"/>
            </v:shape>
            <v:shape style="position:absolute;left:3713;top:4275;width:0;height:780" coordorigin="3713,4275" coordsize="0,780" path="m3713,5055l3713,4275e" filled="f" stroked="t" strokeweight="0.85pt" strokecolor="#000000">
              <v:path arrowok="t"/>
            </v:shape>
            <v:shape style="position:absolute;left:10808;top:4275;width:0;height:780" coordorigin="10808,4275" coordsize="0,780" path="m10808,5055l10808,4275e" filled="f" stroked="t" strokeweight="0.85pt" strokecolor="#000000">
              <v:path arrowok="t"/>
            </v:shape>
            <v:shape style="position:absolute;left:1440;top:4283;width:2280;height:0" coordorigin="1440,4283" coordsize="2280,0" path="m1440,4283l3720,4283e" filled="f" stroked="t" strokeweight="0.85pt" strokecolor="#000000">
              <v:path arrowok="t"/>
            </v:shape>
            <v:shape style="position:absolute;left:1440;top:5048;width:2280;height:0" coordorigin="1440,5048" coordsize="2280,0" path="m1440,5048l3720,5048e" filled="f" stroked="t" strokeweight="0.85pt" strokecolor="#000000">
              <v:path arrowok="t"/>
            </v:shape>
            <v:shape style="position:absolute;left:1448;top:4275;width:0;height:780" coordorigin="1448,4275" coordsize="0,780" path="m1448,5055l1448,4275e" filled="f" stroked="t" strokeweight="0.85pt" strokecolor="#000000">
              <v:path arrowok="t"/>
            </v:shape>
            <v:shape style="position:absolute;left:3713;top:4275;width:0;height:780" coordorigin="3713,4275" coordsize="0,780" path="m3713,5055l3713,4275e" filled="f" stroked="t" strokeweight="0.85pt" strokecolor="#000000">
              <v:path arrowok="t"/>
            </v:shape>
            <v:shape style="position:absolute;left:3705;top:4283;width:7110;height:0" coordorigin="3705,4283" coordsize="7110,0" path="m3705,4283l10815,4283e" filled="f" stroked="t" strokeweight="0.85pt" strokecolor="#000000">
              <v:path arrowok="t"/>
            </v:shape>
            <v:shape style="position:absolute;left:3705;top:3518;width:7110;height:0" coordorigin="3705,3518" coordsize="7110,0" path="m3705,3518l10815,3518e" filled="f" stroked="t" strokeweight="0.85pt" strokecolor="#000000">
              <v:path arrowok="t"/>
            </v:shape>
            <v:shape style="position:absolute;left:3713;top:3510;width:0;height:780" coordorigin="3713,3510" coordsize="0,780" path="m3713,4290l3713,3510e" filled="f" stroked="t" strokeweight="0.85pt" strokecolor="#000000">
              <v:path arrowok="t"/>
            </v:shape>
            <v:shape style="position:absolute;left:10808;top:3510;width:0;height:780" coordorigin="10808,3510" coordsize="0,780" path="m10808,4290l10808,3510e" filled="f" stroked="t" strokeweight="0.85pt" strokecolor="#000000">
              <v:path arrowok="t"/>
            </v:shape>
            <v:shape style="position:absolute;left:1440;top:3518;width:2280;height:0" coordorigin="1440,3518" coordsize="2280,0" path="m1440,3518l3720,3518e" filled="f" stroked="t" strokeweight="0.85pt" strokecolor="#000000">
              <v:path arrowok="t"/>
            </v:shape>
            <v:shape style="position:absolute;left:1440;top:4283;width:2280;height:0" coordorigin="1440,4283" coordsize="2280,0" path="m1440,4283l3720,4283e" filled="f" stroked="t" strokeweight="0.85pt" strokecolor="#000000">
              <v:path arrowok="t"/>
            </v:shape>
            <v:shape style="position:absolute;left:1448;top:3510;width:0;height:780" coordorigin="1448,3510" coordsize="0,780" path="m1448,4290l1448,3510e" filled="f" stroked="t" strokeweight="0.85pt" strokecolor="#000000">
              <v:path arrowok="t"/>
            </v:shape>
            <v:shape style="position:absolute;left:3713;top:3510;width:0;height:780" coordorigin="3713,3510" coordsize="0,780" path="m3713,4290l3713,3510e" filled="f" stroked="t" strokeweight="0.85pt" strokecolor="#000000">
              <v:path arrowok="t"/>
            </v:shape>
            <v:shape style="position:absolute;left:3705;top:3518;width:7110;height:0" coordorigin="3705,3518" coordsize="7110,0" path="m3705,3518l10815,3518e" filled="f" stroked="t" strokeweight="0.85pt" strokecolor="#000000">
              <v:path arrowok="t"/>
            </v:shape>
            <v:shape style="position:absolute;left:3705;top:3023;width:7110;height:0" coordorigin="3705,3023" coordsize="7110,0" path="m3705,3023l10815,3023e" filled="f" stroked="t" strokeweight="0.85pt" strokecolor="#000000">
              <v:path arrowok="t"/>
            </v:shape>
            <v:shape style="position:absolute;left:3713;top:3015;width:0;height:510" coordorigin="3713,3015" coordsize="0,510" path="m3713,3525l3713,3015e" filled="f" stroked="t" strokeweight="0.85pt" strokecolor="#000000">
              <v:path arrowok="t"/>
            </v:shape>
            <v:shape style="position:absolute;left:10808;top:3015;width:0;height:510" coordorigin="10808,3015" coordsize="0,510" path="m10808,3525l10808,3015e" filled="f" stroked="t" strokeweight="0.85pt" strokecolor="#000000">
              <v:path arrowok="t"/>
            </v:shape>
            <v:shape style="position:absolute;left:1440;top:3023;width:2280;height:0" coordorigin="1440,3023" coordsize="2280,0" path="m1440,3023l3720,3023e" filled="f" stroked="t" strokeweight="0.85pt" strokecolor="#000000">
              <v:path arrowok="t"/>
            </v:shape>
            <v:shape style="position:absolute;left:1440;top:3518;width:2280;height:0" coordorigin="1440,3518" coordsize="2280,0" path="m1440,3518l3720,3518e" filled="f" stroked="t" strokeweight="0.85pt" strokecolor="#000000">
              <v:path arrowok="t"/>
            </v:shape>
            <v:shape style="position:absolute;left:1448;top:3015;width:0;height:510" coordorigin="1448,3015" coordsize="0,510" path="m1448,3525l1448,3015e" filled="f" stroked="t" strokeweight="0.85pt" strokecolor="#000000">
              <v:path arrowok="t"/>
            </v:shape>
            <v:shape style="position:absolute;left:3713;top:3015;width:0;height:510" coordorigin="3713,3015" coordsize="0,510" path="m3713,3525l3713,3015e" filled="f" stroked="t" strokeweight="0.85pt" strokecolor="#000000">
              <v:path arrowok="t"/>
            </v:shape>
            <v:shape style="position:absolute;left:3705;top:3023;width:7110;height:0" coordorigin="3705,3023" coordsize="7110,0" path="m3705,3023l10815,302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1590" coordorigin="3713,1440" coordsize="0,1590" path="m3713,3030l3713,1440e" filled="f" stroked="t" strokeweight="0.85pt" strokecolor="#000000">
              <v:path arrowok="t"/>
            </v:shape>
            <v:shape style="position:absolute;left:10808;top:1440;width:0;height:1590" coordorigin="10808,1440" coordsize="0,1590" path="m10808,303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3023;width:2280;height:0" coordorigin="1440,3023" coordsize="2280,0" path="m1440,3023l3720,3023e" filled="f" stroked="t" strokeweight="0.85pt" strokecolor="#000000">
              <v:path arrowok="t"/>
            </v:shape>
            <v:shape style="position:absolute;left:1448;top:1440;width:0;height:1590" coordorigin="1448,1440" coordsize="0,1590" path="m1448,3030l1448,1440e" filled="f" stroked="t" strokeweight="0.85pt" strokecolor="#000000">
              <v:path arrowok="t"/>
            </v:shape>
            <v:shape style="position:absolute;left:3713;top:1440;width:0;height:1590" coordorigin="3713,1440" coordsize="0,1590" path="m3713,303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The message data is sent and recorded to the web</w:t>
      </w:r>
      <w:r>
        <w:rPr>
          <w:rFonts w:cs="Arial" w:hAnsi="Arial" w:eastAsia="Arial" w:ascii="Arial"/>
          <w:sz w:val="22"/>
          <w:szCs w:val="22"/>
        </w:rPr>
        <w:t> server(database).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310" w:right="1949"/>
      </w:pPr>
      <w:r>
        <w:rPr>
          <w:rFonts w:cs="Arial" w:hAnsi="Arial" w:eastAsia="Arial" w:ascii="Arial"/>
          <w:sz w:val="22"/>
          <w:szCs w:val="22"/>
        </w:rPr>
        <w:t>Step 2 - Chorus Bot checks the system if the user has an active</w:t>
      </w:r>
      <w:r>
        <w:rPr>
          <w:rFonts w:cs="Arial" w:hAnsi="Arial" w:eastAsia="Arial" w:ascii="Arial"/>
          <w:sz w:val="22"/>
          <w:szCs w:val="22"/>
        </w:rPr>
        <w:t> session.</w:t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310"/>
      </w:pPr>
      <w:r>
        <w:rPr>
          <w:rFonts w:cs="Arial" w:hAnsi="Arial" w:eastAsia="Arial" w:ascii="Arial"/>
          <w:sz w:val="22"/>
          <w:szCs w:val="22"/>
        </w:rPr>
        <w:t>Step 3 - Chorus Bot opens a new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4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310" w:right="1277" w:hanging="226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If conversation session exists, Chorus Bot doesn’t open a new session</w:t>
      </w:r>
      <w:r>
        <w:rPr>
          <w:rFonts w:cs="Arial" w:hAnsi="Arial" w:eastAsia="Arial" w:ascii="Arial"/>
          <w:sz w:val="22"/>
          <w:szCs w:val="22"/>
        </w:rPr>
        <w:t> and the current session continues.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310" w:right="1302" w:hanging="226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Chorus Bot posts 1 HIT with 10 assignments to MTurk to recruit crowd</w:t>
      </w:r>
      <w:r>
        <w:rPr>
          <w:rFonts w:cs="Arial" w:hAnsi="Arial" w:eastAsia="Arial" w:ascii="Arial"/>
          <w:sz w:val="22"/>
          <w:szCs w:val="22"/>
        </w:rPr>
        <w:t> workers.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250"/>
      </w:pPr>
      <w:r>
        <w:rPr>
          <w:rFonts w:cs="Arial" w:hAnsi="Arial" w:eastAsia="Arial" w:ascii="Arial"/>
          <w:sz w:val="22"/>
          <w:szCs w:val="22"/>
        </w:rPr>
        <w:t>Table 4: Starting Conversation Session Function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5"/>
      </w:pPr>
      <w:r>
        <w:pict>
          <v:shape type="#_x0000_t75" style="width:563.25pt;height:312.469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4" w:lineRule="exact" w:line="240"/>
        <w:ind w:left="2215"/>
      </w:pPr>
      <w:r>
        <w:rPr>
          <w:rFonts w:cs="Arial" w:hAnsi="Arial" w:eastAsia="Arial" w:ascii="Arial"/>
          <w:position w:val="-1"/>
          <w:sz w:val="22"/>
          <w:szCs w:val="22"/>
        </w:rPr>
        <w:t>Figure 11: Starting Conversation Session Sequence Diagram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4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User Send Message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45"/>
      </w:pPr>
      <w:r>
        <w:pict>
          <v:group style="position:absolute;margin-left:71.575pt;margin-top:-31.3571pt;width:469.6pt;height:89.35pt;mso-position-horizontal-relative:page;mso-position-vertical-relative:paragraph;z-index:-3090" coordorigin="1432,-627" coordsize="9392,1787">
            <v:shape style="position:absolute;left:3705;top:379;width:7110;height:0" coordorigin="3705,379" coordsize="7110,0" path="m3705,379l10815,379e" filled="f" stroked="t" strokeweight="0.85pt" strokecolor="#000000">
              <v:path arrowok="t"/>
            </v:shape>
            <v:shape style="position:absolute;left:3705;top:1144;width:7110;height:0" coordorigin="3705,1144" coordsize="7110,0" path="m3705,1144l10815,1144e" filled="f" stroked="t" strokeweight="0.85pt" strokecolor="#000000">
              <v:path arrowok="t"/>
            </v:shape>
            <v:shape style="position:absolute;left:3713;top:371;width:0;height:780" coordorigin="3713,371" coordsize="0,780" path="m3713,1151l3713,371e" filled="f" stroked="t" strokeweight="0.85pt" strokecolor="#000000">
              <v:path arrowok="t"/>
            </v:shape>
            <v:shape style="position:absolute;left:10808;top:371;width:0;height:780" coordorigin="10808,371" coordsize="0,780" path="m10808,1151l10808,371e" filled="f" stroked="t" strokeweight="0.85pt" strokecolor="#000000">
              <v:path arrowok="t"/>
            </v:shape>
            <v:shape style="position:absolute;left:1440;top:379;width:2280;height:0" coordorigin="1440,379" coordsize="2280,0" path="m1440,379l3720,379e" filled="f" stroked="t" strokeweight="0.85pt" strokecolor="#000000">
              <v:path arrowok="t"/>
            </v:shape>
            <v:shape style="position:absolute;left:1440;top:1144;width:2280;height:0" coordorigin="1440,1144" coordsize="2280,0" path="m1440,1144l3720,1144e" filled="f" stroked="t" strokeweight="0.85pt" strokecolor="#000000">
              <v:path arrowok="t"/>
            </v:shape>
            <v:shape style="position:absolute;left:1448;top:371;width:0;height:780" coordorigin="1448,371" coordsize="0,780" path="m1448,1151l1448,371e" filled="f" stroked="t" strokeweight="0.85pt" strokecolor="#000000">
              <v:path arrowok="t"/>
            </v:shape>
            <v:shape style="position:absolute;left:3713;top:371;width:0;height:780" coordorigin="3713,371" coordsize="0,780" path="m3713,1151l3713,371e" filled="f" stroked="t" strokeweight="0.85pt" strokecolor="#000000">
              <v:path arrowok="t"/>
            </v:shape>
            <v:shape style="position:absolute;left:3705;top:379;width:7110;height:0" coordorigin="3705,379" coordsize="7110,0" path="m3705,379l10815,379e" filled="f" stroked="t" strokeweight="0.85pt" strokecolor="#000000">
              <v:path arrowok="t"/>
            </v:shape>
            <v:shape style="position:absolute;left:3705;top:-116;width:7110;height:0" coordorigin="3705,-116" coordsize="7110,0" path="m3705,-116l10815,-116e" filled="f" stroked="t" strokeweight="0.85pt" strokecolor="#000000">
              <v:path arrowok="t"/>
            </v:shape>
            <v:shape style="position:absolute;left:3713;top:-124;width:0;height:510" coordorigin="3713,-124" coordsize="0,510" path="m3713,386l3713,-124e" filled="f" stroked="t" strokeweight="0.85pt" strokecolor="#000000">
              <v:path arrowok="t"/>
            </v:shape>
            <v:shape style="position:absolute;left:10808;top:-124;width:0;height:510" coordorigin="10808,-124" coordsize="0,510" path="m10808,386l10808,-124e" filled="f" stroked="t" strokeweight="0.85pt" strokecolor="#000000">
              <v:path arrowok="t"/>
            </v:shape>
            <v:shape style="position:absolute;left:1440;top:-116;width:2280;height:0" coordorigin="1440,-116" coordsize="2280,0" path="m1440,-116l3720,-116e" filled="f" stroked="t" strokeweight="0.85pt" strokecolor="#000000">
              <v:path arrowok="t"/>
            </v:shape>
            <v:shape style="position:absolute;left:1440;top:379;width:2280;height:0" coordorigin="1440,379" coordsize="2280,0" path="m1440,379l3720,379e" filled="f" stroked="t" strokeweight="0.85pt" strokecolor="#000000">
              <v:path arrowok="t"/>
            </v:shape>
            <v:shape style="position:absolute;left:1448;top:-124;width:0;height:510" coordorigin="1448,-124" coordsize="0,510" path="m1448,386l1448,-124e" filled="f" stroked="t" strokeweight="0.85pt" strokecolor="#000000">
              <v:path arrowok="t"/>
            </v:shape>
            <v:shape style="position:absolute;left:3713;top:-124;width:0;height:510" coordorigin="3713,-124" coordsize="0,510" path="m3713,386l3713,-124e" filled="f" stroked="t" strokeweight="0.85pt" strokecolor="#000000">
              <v:path arrowok="t"/>
            </v:shape>
            <v:shape style="position:absolute;left:3705;top:-116;width:7110;height:0" coordorigin="3705,-116" coordsize="7110,0" path="m3705,-116l10815,-116e" filled="f" stroked="t" strokeweight="0.85pt" strokecolor="#000000">
              <v:path arrowok="t"/>
            </v:shape>
            <v:shape style="position:absolute;left:3705;top:-611;width:7110;height:0" coordorigin="3705,-611" coordsize="7110,0" path="m3705,-611l10815,-611e" filled="f" stroked="t" strokeweight="0.85pt" strokecolor="#000000">
              <v:path arrowok="t"/>
            </v:shape>
            <v:shape style="position:absolute;left:3713;top:-619;width:0;height:510" coordorigin="3713,-619" coordsize="0,510" path="m3713,-109l3713,-619e" filled="f" stroked="t" strokeweight="0.85pt" strokecolor="#000000">
              <v:path arrowok="t"/>
            </v:shape>
            <v:shape style="position:absolute;left:10808;top:-619;width:0;height:510" coordorigin="10808,-619" coordsize="0,510" path="m10808,-109l10808,-619e" filled="f" stroked="t" strokeweight="0.85pt" strokecolor="#000000">
              <v:path arrowok="t"/>
            </v:shape>
            <v:shape style="position:absolute;left:1440;top:-611;width:2280;height:0" coordorigin="1440,-611" coordsize="2280,0" path="m1440,-611l3720,-611e" filled="f" stroked="t" strokeweight="0.85pt" strokecolor="#000000">
              <v:path arrowok="t"/>
            </v:shape>
            <v:shape style="position:absolute;left:1440;top:-116;width:2280;height:0" coordorigin="1440,-116" coordsize="2280,0" path="m1440,-116l3720,-116e" filled="f" stroked="t" strokeweight="0.85pt" strokecolor="#000000">
              <v:path arrowok="t"/>
            </v:shape>
            <v:shape style="position:absolute;left:1448;top:-619;width:0;height:510" coordorigin="1448,-619" coordsize="0,510" path="m1448,-109l1448,-619e" filled="f" stroked="t" strokeweight="0.85pt" strokecolor="#000000">
              <v:path arrowok="t"/>
            </v:shape>
            <v:shape style="position:absolute;left:3713;top:-619;width:0;height:510" coordorigin="3713,-619" coordsize="0,510" path="m3713,-109l3713,-619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Member user, Web Server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310" w:right="2010" w:hanging="2265"/>
        <w:sectPr>
          <w:pgMar w:header="0" w:footer="1047" w:top="1480" w:bottom="280" w:left="500" w:right="26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Users can send messages in an already started conversational</w:t>
      </w:r>
      <w:r>
        <w:rPr>
          <w:rFonts w:cs="Arial" w:hAnsi="Arial" w:eastAsia="Arial" w:ascii="Arial"/>
          <w:sz w:val="22"/>
          <w:szCs w:val="22"/>
        </w:rPr>
        <w:t> session via Google Hangouts Conversation Interface.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371.575pt;width:469.6pt;height:330.1pt;mso-position-horizontal-relative:page;mso-position-vertical-relative:page;z-index:-3088" coordorigin="1432,7432" coordsize="9392,6602">
            <v:shape style="position:absolute;left:3705;top:13523;width:7110;height:0" coordorigin="3705,13523" coordsize="7110,0" path="m3705,13523l10815,13523e" filled="f" stroked="t" strokeweight="0.85pt" strokecolor="#000000">
              <v:path arrowok="t"/>
            </v:shape>
            <v:shape style="position:absolute;left:3705;top:14018;width:7110;height:0" coordorigin="3705,14018" coordsize="7110,0" path="m3705,14018l10815,14018e" filled="f" stroked="t" strokeweight="0.85pt" strokecolor="#000000">
              <v:path arrowok="t"/>
            </v:shape>
            <v:shape style="position:absolute;left:3713;top:13515;width:0;height:510" coordorigin="3713,13515" coordsize="0,510" path="m3713,14025l3713,13515e" filled="f" stroked="t" strokeweight="0.85pt" strokecolor="#000000">
              <v:path arrowok="t"/>
            </v:shape>
            <v:shape style="position:absolute;left:10808;top:13515;width:0;height:510" coordorigin="10808,13515" coordsize="0,510" path="m10808,14025l10808,13515e" filled="f" stroked="t" strokeweight="0.85pt" strokecolor="#000000">
              <v:path arrowok="t"/>
            </v:shape>
            <v:shape style="position:absolute;left:1440;top:13523;width:2280;height:0" coordorigin="1440,13523" coordsize="2280,0" path="m1440,13523l3720,13523e" filled="f" stroked="t" strokeweight="0.85pt" strokecolor="#000000">
              <v:path arrowok="t"/>
            </v:shape>
            <v:shape style="position:absolute;left:1440;top:14018;width:2280;height:0" coordorigin="1440,14018" coordsize="2280,0" path="m1440,14018l3720,14018e" filled="f" stroked="t" strokeweight="0.85pt" strokecolor="#000000">
              <v:path arrowok="t"/>
            </v:shape>
            <v:shape style="position:absolute;left:1448;top:13515;width:0;height:510" coordorigin="1448,13515" coordsize="0,510" path="m1448,14025l1448,13515e" filled="f" stroked="t" strokeweight="0.85pt" strokecolor="#000000">
              <v:path arrowok="t"/>
            </v:shape>
            <v:shape style="position:absolute;left:3713;top:13515;width:0;height:510" coordorigin="3713,13515" coordsize="0,510" path="m3713,14025l3713,13515e" filled="f" stroked="t" strokeweight="0.85pt" strokecolor="#000000">
              <v:path arrowok="t"/>
            </v:shape>
            <v:shape style="position:absolute;left:3705;top:13523;width:7110;height:0" coordorigin="3705,13523" coordsize="7110,0" path="m3705,13523l10815,13523e" filled="f" stroked="t" strokeweight="0.85pt" strokecolor="#000000">
              <v:path arrowok="t"/>
            </v:shape>
            <v:shape style="position:absolute;left:3705;top:13028;width:7110;height:0" coordorigin="3705,13028" coordsize="7110,0" path="m3705,13028l10815,13028e" filled="f" stroked="t" strokeweight="0.85pt" strokecolor="#000000">
              <v:path arrowok="t"/>
            </v:shape>
            <v:shape style="position:absolute;left:3713;top:13020;width:0;height:510" coordorigin="3713,13020" coordsize="0,510" path="m3713,13530l3713,13020e" filled="f" stroked="t" strokeweight="0.85pt" strokecolor="#000000">
              <v:path arrowok="t"/>
            </v:shape>
            <v:shape style="position:absolute;left:10808;top:13020;width:0;height:510" coordorigin="10808,13020" coordsize="0,510" path="m10808,13530l10808,13020e" filled="f" stroked="t" strokeweight="0.85pt" strokecolor="#000000">
              <v:path arrowok="t"/>
            </v:shape>
            <v:shape style="position:absolute;left:1440;top:13028;width:2280;height:0" coordorigin="1440,13028" coordsize="2280,0" path="m1440,13028l3720,13028e" filled="f" stroked="t" strokeweight="0.85pt" strokecolor="#000000">
              <v:path arrowok="t"/>
            </v:shape>
            <v:shape style="position:absolute;left:1440;top:13523;width:2280;height:0" coordorigin="1440,13523" coordsize="2280,0" path="m1440,13523l3720,13523e" filled="f" stroked="t" strokeweight="0.85pt" strokecolor="#000000">
              <v:path arrowok="t"/>
            </v:shape>
            <v:shape style="position:absolute;left:1448;top:13020;width:0;height:510" coordorigin="1448,13020" coordsize="0,510" path="m1448,13530l1448,13020e" filled="f" stroked="t" strokeweight="0.85pt" strokecolor="#000000">
              <v:path arrowok="t"/>
            </v:shape>
            <v:shape style="position:absolute;left:3713;top:13020;width:0;height:510" coordorigin="3713,13020" coordsize="0,510" path="m3713,13530l3713,13020e" filled="f" stroked="t" strokeweight="0.85pt" strokecolor="#000000">
              <v:path arrowok="t"/>
            </v:shape>
            <v:shape style="position:absolute;left:3705;top:13028;width:7110;height:0" coordorigin="3705,13028" coordsize="7110,0" path="m3705,13028l10815,13028e" filled="f" stroked="t" strokeweight="0.85pt" strokecolor="#000000">
              <v:path arrowok="t"/>
            </v:shape>
            <v:shape style="position:absolute;left:3705;top:12263;width:7110;height:0" coordorigin="3705,12263" coordsize="7110,0" path="m3705,12263l10815,12263e" filled="f" stroked="t" strokeweight="0.85pt" strokecolor="#000000">
              <v:path arrowok="t"/>
            </v:shape>
            <v:shape style="position:absolute;left:3713;top:12255;width:0;height:780" coordorigin="3713,12255" coordsize="0,780" path="m3713,13035l3713,12255e" filled="f" stroked="t" strokeweight="0.85pt" strokecolor="#000000">
              <v:path arrowok="t"/>
            </v:shape>
            <v:shape style="position:absolute;left:10808;top:12255;width:0;height:780" coordorigin="10808,12255" coordsize="0,780" path="m10808,13035l10808,12255e" filled="f" stroked="t" strokeweight="0.85pt" strokecolor="#000000">
              <v:path arrowok="t"/>
            </v:shape>
            <v:shape style="position:absolute;left:1440;top:12263;width:2280;height:0" coordorigin="1440,12263" coordsize="2280,0" path="m1440,12263l3720,12263e" filled="f" stroked="t" strokeweight="0.85pt" strokecolor="#000000">
              <v:path arrowok="t"/>
            </v:shape>
            <v:shape style="position:absolute;left:1440;top:13028;width:2280;height:0" coordorigin="1440,13028" coordsize="2280,0" path="m1440,13028l3720,13028e" filled="f" stroked="t" strokeweight="0.85pt" strokecolor="#000000">
              <v:path arrowok="t"/>
            </v:shape>
            <v:shape style="position:absolute;left:1448;top:12255;width:0;height:780" coordorigin="1448,12255" coordsize="0,780" path="m1448,13035l1448,12255e" filled="f" stroked="t" strokeweight="0.85pt" strokecolor="#000000">
              <v:path arrowok="t"/>
            </v:shape>
            <v:shape style="position:absolute;left:3713;top:12255;width:0;height:780" coordorigin="3713,12255" coordsize="0,780" path="m3713,13035l3713,12255e" filled="f" stroked="t" strokeweight="0.85pt" strokecolor="#000000">
              <v:path arrowok="t"/>
            </v:shape>
            <v:shape style="position:absolute;left:3705;top:12263;width:7110;height:0" coordorigin="3705,12263" coordsize="7110,0" path="m3705,12263l10815,12263e" filled="f" stroked="t" strokeweight="0.85pt" strokecolor="#000000">
              <v:path arrowok="t"/>
            </v:shape>
            <v:shape style="position:absolute;left:3705;top:11228;width:7110;height:0" coordorigin="3705,11228" coordsize="7110,0" path="m3705,11228l10815,11228e" filled="f" stroked="t" strokeweight="0.85pt" strokecolor="#000000">
              <v:path arrowok="t"/>
            </v:shape>
            <v:shape style="position:absolute;left:3713;top:11220;width:0;height:1050" coordorigin="3713,11220" coordsize="0,1050" path="m3713,12270l3713,11220e" filled="f" stroked="t" strokeweight="0.85pt" strokecolor="#000000">
              <v:path arrowok="t"/>
            </v:shape>
            <v:shape style="position:absolute;left:10808;top:11220;width:0;height:1050" coordorigin="10808,11220" coordsize="0,1050" path="m10808,12270l10808,11220e" filled="f" stroked="t" strokeweight="0.85pt" strokecolor="#000000">
              <v:path arrowok="t"/>
            </v:shape>
            <v:shape style="position:absolute;left:1440;top:11228;width:2280;height:0" coordorigin="1440,11228" coordsize="2280,0" path="m1440,11228l3720,11228e" filled="f" stroked="t" strokeweight="0.85pt" strokecolor="#000000">
              <v:path arrowok="t"/>
            </v:shape>
            <v:shape style="position:absolute;left:1440;top:12263;width:2280;height:0" coordorigin="1440,12263" coordsize="2280,0" path="m1440,12263l3720,12263e" filled="f" stroked="t" strokeweight="0.85pt" strokecolor="#000000">
              <v:path arrowok="t"/>
            </v:shape>
            <v:shape style="position:absolute;left:1448;top:11220;width:0;height:1050" coordorigin="1448,11220" coordsize="0,1050" path="m1448,12270l1448,11220e" filled="f" stroked="t" strokeweight="0.85pt" strokecolor="#000000">
              <v:path arrowok="t"/>
            </v:shape>
            <v:shape style="position:absolute;left:3713;top:11220;width:0;height:1050" coordorigin="3713,11220" coordsize="0,1050" path="m3713,12270l3713,11220e" filled="f" stroked="t" strokeweight="0.85pt" strokecolor="#000000">
              <v:path arrowok="t"/>
            </v:shape>
            <v:shape style="position:absolute;left:3705;top:11228;width:7110;height:0" coordorigin="3705,11228" coordsize="7110,0" path="m3705,11228l10815,11228e" filled="f" stroked="t" strokeweight="0.85pt" strokecolor="#000000">
              <v:path arrowok="t"/>
            </v:shape>
            <v:shape style="position:absolute;left:3705;top:10193;width:7110;height:0" coordorigin="3705,10193" coordsize="7110,0" path="m3705,10193l10815,10193e" filled="f" stroked="t" strokeweight="0.85pt" strokecolor="#000000">
              <v:path arrowok="t"/>
            </v:shape>
            <v:shape style="position:absolute;left:3713;top:10185;width:0;height:1050" coordorigin="3713,10185" coordsize="0,1050" path="m3713,11235l3713,10185e" filled="f" stroked="t" strokeweight="0.85pt" strokecolor="#000000">
              <v:path arrowok="t"/>
            </v:shape>
            <v:shape style="position:absolute;left:10808;top:10185;width:0;height:1050" coordorigin="10808,10185" coordsize="0,1050" path="m10808,11235l10808,10185e" filled="f" stroked="t" strokeweight="0.85pt" strokecolor="#000000">
              <v:path arrowok="t"/>
            </v:shape>
            <v:shape style="position:absolute;left:1440;top:10193;width:2280;height:0" coordorigin="1440,10193" coordsize="2280,0" path="m1440,10193l3720,10193e" filled="f" stroked="t" strokeweight="0.85pt" strokecolor="#000000">
              <v:path arrowok="t"/>
            </v:shape>
            <v:shape style="position:absolute;left:1440;top:11228;width:2280;height:0" coordorigin="1440,11228" coordsize="2280,0" path="m1440,11228l3720,11228e" filled="f" stroked="t" strokeweight="0.85pt" strokecolor="#000000">
              <v:path arrowok="t"/>
            </v:shape>
            <v:shape style="position:absolute;left:1448;top:10185;width:0;height:1050" coordorigin="1448,10185" coordsize="0,1050" path="m1448,11235l1448,10185e" filled="f" stroked="t" strokeweight="0.85pt" strokecolor="#000000">
              <v:path arrowok="t"/>
            </v:shape>
            <v:shape style="position:absolute;left:3713;top:10185;width:0;height:1050" coordorigin="3713,10185" coordsize="0,1050" path="m3713,11235l3713,10185e" filled="f" stroked="t" strokeweight="0.85pt" strokecolor="#000000">
              <v:path arrowok="t"/>
            </v:shape>
            <v:shape style="position:absolute;left:3705;top:10193;width:7110;height:0" coordorigin="3705,10193" coordsize="7110,0" path="m3705,10193l10815,10193e" filled="f" stroked="t" strokeweight="0.85pt" strokecolor="#000000">
              <v:path arrowok="t"/>
            </v:shape>
            <v:shape style="position:absolute;left:3705;top:9698;width:7110;height:0" coordorigin="3705,9698" coordsize="7110,0" path="m3705,9698l10815,9698e" filled="f" stroked="t" strokeweight="0.85pt" strokecolor="#000000">
              <v:path arrowok="t"/>
            </v:shape>
            <v:shape style="position:absolute;left:3713;top:9690;width:0;height:510" coordorigin="3713,9690" coordsize="0,510" path="m3713,10200l3713,9690e" filled="f" stroked="t" strokeweight="0.85pt" strokecolor="#000000">
              <v:path arrowok="t"/>
            </v:shape>
            <v:shape style="position:absolute;left:10808;top:9690;width:0;height:510" coordorigin="10808,9690" coordsize="0,510" path="m10808,10200l10808,9690e" filled="f" stroked="t" strokeweight="0.85pt" strokecolor="#000000">
              <v:path arrowok="t"/>
            </v:shape>
            <v:shape style="position:absolute;left:1440;top:9698;width:2280;height:0" coordorigin="1440,9698" coordsize="2280,0" path="m1440,9698l3720,9698e" filled="f" stroked="t" strokeweight="0.85pt" strokecolor="#000000">
              <v:path arrowok="t"/>
            </v:shape>
            <v:shape style="position:absolute;left:1440;top:10193;width:2280;height:0" coordorigin="1440,10193" coordsize="2280,0" path="m1440,10193l3720,10193e" filled="f" stroked="t" strokeweight="0.85pt" strokecolor="#000000">
              <v:path arrowok="t"/>
            </v:shape>
            <v:shape style="position:absolute;left:1448;top:9690;width:0;height:510" coordorigin="1448,9690" coordsize="0,510" path="m1448,10200l1448,9690e" filled="f" stroked="t" strokeweight="0.85pt" strokecolor="#000000">
              <v:path arrowok="t"/>
            </v:shape>
            <v:shape style="position:absolute;left:3713;top:9690;width:0;height:510" coordorigin="3713,9690" coordsize="0,510" path="m3713,10200l3713,9690e" filled="f" stroked="t" strokeweight="0.85pt" strokecolor="#000000">
              <v:path arrowok="t"/>
            </v:shape>
            <v:shape style="position:absolute;left:3705;top:9698;width:7110;height:0" coordorigin="3705,9698" coordsize="7110,0" path="m3705,9698l10815,9698e" filled="f" stroked="t" strokeweight="0.85pt" strokecolor="#000000">
              <v:path arrowok="t"/>
            </v:shape>
            <v:shape style="position:absolute;left:3705;top:9203;width:7110;height:0" coordorigin="3705,9203" coordsize="7110,0" path="m3705,9203l10815,9203e" filled="f" stroked="t" strokeweight="0.85pt" strokecolor="#000000">
              <v:path arrowok="t"/>
            </v:shape>
            <v:shape style="position:absolute;left:3713;top:9195;width:0;height:510" coordorigin="3713,9195" coordsize="0,510" path="m3713,9705l3713,9195e" filled="f" stroked="t" strokeweight="0.85pt" strokecolor="#000000">
              <v:path arrowok="t"/>
            </v:shape>
            <v:shape style="position:absolute;left:10808;top:9195;width:0;height:510" coordorigin="10808,9195" coordsize="0,510" path="m10808,9705l10808,9195e" filled="f" stroked="t" strokeweight="0.85pt" strokecolor="#000000">
              <v:path arrowok="t"/>
            </v:shape>
            <v:shape style="position:absolute;left:1440;top:9203;width:2280;height:0" coordorigin="1440,9203" coordsize="2280,0" path="m1440,9203l3720,9203e" filled="f" stroked="t" strokeweight="0.85pt" strokecolor="#000000">
              <v:path arrowok="t"/>
            </v:shape>
            <v:shape style="position:absolute;left:1440;top:9698;width:2280;height:0" coordorigin="1440,9698" coordsize="2280,0" path="m1440,9698l3720,9698e" filled="f" stroked="t" strokeweight="0.85pt" strokecolor="#000000">
              <v:path arrowok="t"/>
            </v:shape>
            <v:shape style="position:absolute;left:1448;top:9195;width:0;height:510" coordorigin="1448,9195" coordsize="0,510" path="m1448,9705l1448,9195e" filled="f" stroked="t" strokeweight="0.85pt" strokecolor="#000000">
              <v:path arrowok="t"/>
            </v:shape>
            <v:shape style="position:absolute;left:3713;top:9195;width:0;height:510" coordorigin="3713,9195" coordsize="0,510" path="m3713,9705l3713,9195e" filled="f" stroked="t" strokeweight="0.85pt" strokecolor="#000000">
              <v:path arrowok="t"/>
            </v:shape>
            <v:shape style="position:absolute;left:3705;top:9203;width:7110;height:0" coordorigin="3705,9203" coordsize="7110,0" path="m3705,9203l10815,9203e" filled="f" stroked="t" strokeweight="0.85pt" strokecolor="#000000">
              <v:path arrowok="t"/>
            </v:shape>
            <v:shape style="position:absolute;left:3705;top:8438;width:7110;height:0" coordorigin="3705,8438" coordsize="7110,0" path="m3705,8438l10815,8438e" filled="f" stroked="t" strokeweight="0.85pt" strokecolor="#000000">
              <v:path arrowok="t"/>
            </v:shape>
            <v:shape style="position:absolute;left:3713;top:8430;width:0;height:780" coordorigin="3713,8430" coordsize="0,780" path="m3713,9210l3713,8430e" filled="f" stroked="t" strokeweight="0.85pt" strokecolor="#000000">
              <v:path arrowok="t"/>
            </v:shape>
            <v:shape style="position:absolute;left:10808;top:8430;width:0;height:780" coordorigin="10808,8430" coordsize="0,780" path="m10808,9210l10808,8430e" filled="f" stroked="t" strokeweight="0.85pt" strokecolor="#000000">
              <v:path arrowok="t"/>
            </v:shape>
            <v:shape style="position:absolute;left:1440;top:8438;width:2280;height:0" coordorigin="1440,8438" coordsize="2280,0" path="m1440,8438l3720,8438e" filled="f" stroked="t" strokeweight="0.85pt" strokecolor="#000000">
              <v:path arrowok="t"/>
            </v:shape>
            <v:shape style="position:absolute;left:1440;top:9203;width:2280;height:0" coordorigin="1440,9203" coordsize="2280,0" path="m1440,9203l3720,9203e" filled="f" stroked="t" strokeweight="0.85pt" strokecolor="#000000">
              <v:path arrowok="t"/>
            </v:shape>
            <v:shape style="position:absolute;left:1448;top:8430;width:0;height:780" coordorigin="1448,8430" coordsize="0,780" path="m1448,9210l1448,8430e" filled="f" stroked="t" strokeweight="0.85pt" strokecolor="#000000">
              <v:path arrowok="t"/>
            </v:shape>
            <v:shape style="position:absolute;left:3713;top:8430;width:0;height:780" coordorigin="3713,8430" coordsize="0,780" path="m3713,9210l3713,8430e" filled="f" stroked="t" strokeweight="0.85pt" strokecolor="#000000">
              <v:path arrowok="t"/>
            </v:shape>
            <v:shape style="position:absolute;left:3705;top:8438;width:7110;height:0" coordorigin="3705,8438" coordsize="7110,0" path="m3705,8438l10815,8438e" filled="f" stroked="t" strokeweight="0.85pt" strokecolor="#000000">
              <v:path arrowok="t"/>
            </v:shape>
            <v:shape style="position:absolute;left:3705;top:7943;width:7110;height:0" coordorigin="3705,7943" coordsize="7110,0" path="m3705,7943l10815,7943e" filled="f" stroked="t" strokeweight="0.85pt" strokecolor="#000000">
              <v:path arrowok="t"/>
            </v:shape>
            <v:shape style="position:absolute;left:3713;top:7935;width:0;height:510" coordorigin="3713,7935" coordsize="0,510" path="m3713,8445l3713,7935e" filled="f" stroked="t" strokeweight="0.85pt" strokecolor="#000000">
              <v:path arrowok="t"/>
            </v:shape>
            <v:shape style="position:absolute;left:10808;top:7935;width:0;height:510" coordorigin="10808,7935" coordsize="0,510" path="m10808,8445l10808,7935e" filled="f" stroked="t" strokeweight="0.85pt" strokecolor="#000000">
              <v:path arrowok="t"/>
            </v:shape>
            <v:shape style="position:absolute;left:1440;top:7943;width:2280;height:0" coordorigin="1440,7943" coordsize="2280,0" path="m1440,7943l3720,7943e" filled="f" stroked="t" strokeweight="0.85pt" strokecolor="#000000">
              <v:path arrowok="t"/>
            </v:shape>
            <v:shape style="position:absolute;left:1440;top:8438;width:2280;height:0" coordorigin="1440,8438" coordsize="2280,0" path="m1440,8438l3720,8438e" filled="f" stroked="t" strokeweight="0.85pt" strokecolor="#000000">
              <v:path arrowok="t"/>
            </v:shape>
            <v:shape style="position:absolute;left:1448;top:7935;width:0;height:510" coordorigin="1448,7935" coordsize="0,510" path="m1448,8445l1448,7935e" filled="f" stroked="t" strokeweight="0.85pt" strokecolor="#000000">
              <v:path arrowok="t"/>
            </v:shape>
            <v:shape style="position:absolute;left:3713;top:7935;width:0;height:510" coordorigin="3713,7935" coordsize="0,510" path="m3713,8445l3713,7935e" filled="f" stroked="t" strokeweight="0.85pt" strokecolor="#000000">
              <v:path arrowok="t"/>
            </v:shape>
            <v:shape style="position:absolute;left:3705;top:7943;width:7110;height:0" coordorigin="3705,7943" coordsize="7110,0" path="m3705,7943l10815,7943e" filled="f" stroked="t" strokeweight="0.85pt" strokecolor="#000000">
              <v:path arrowok="t"/>
            </v:shape>
            <v:shape style="position:absolute;left:3705;top:7448;width:7110;height:0" coordorigin="3705,7448" coordsize="7110,0" path="m3705,7448l10815,7448e" filled="f" stroked="t" strokeweight="0.85pt" strokecolor="#000000">
              <v:path arrowok="t"/>
            </v:shape>
            <v:shape style="position:absolute;left:3713;top:7440;width:0;height:510" coordorigin="3713,7440" coordsize="0,510" path="m3713,7950l3713,7440e" filled="f" stroked="t" strokeweight="0.85pt" strokecolor="#000000">
              <v:path arrowok="t"/>
            </v:shape>
            <v:shape style="position:absolute;left:10808;top:7440;width:0;height:510" coordorigin="10808,7440" coordsize="0,510" path="m10808,7950l10808,7440e" filled="f" stroked="t" strokeweight="0.85pt" strokecolor="#000000">
              <v:path arrowok="t"/>
            </v:shape>
            <v:shape style="position:absolute;left:1440;top:7448;width:2280;height:0" coordorigin="1440,7448" coordsize="2280,0" path="m1440,7448l3720,7448e" filled="f" stroked="t" strokeweight="0.85pt" strokecolor="#000000">
              <v:path arrowok="t"/>
            </v:shape>
            <v:shape style="position:absolute;left:1440;top:7943;width:2280;height:0" coordorigin="1440,7943" coordsize="2280,0" path="m1440,7943l3720,7943e" filled="f" stroked="t" strokeweight="0.85pt" strokecolor="#000000">
              <v:path arrowok="t"/>
            </v:shape>
            <v:shape style="position:absolute;left:1448;top:7440;width:0;height:510" coordorigin="1448,7440" coordsize="0,510" path="m1448,7950l1448,7440e" filled="f" stroked="t" strokeweight="0.85pt" strokecolor="#000000">
              <v:path arrowok="t"/>
            </v:shape>
            <v:shape style="position:absolute;left:3713;top:7440;width:0;height:510" coordorigin="3713,7440" coordsize="0,510" path="m3713,7950l3713,7440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255.85pt;mso-position-horizontal-relative:page;mso-position-vertical-relative:page;z-index:-3089" coordorigin="1432,1432" coordsize="9392,5117">
            <v:shape style="position:absolute;left:3705;top:6038;width:7110;height:0" coordorigin="3705,6038" coordsize="7110,0" path="m3705,6038l10815,6038e" filled="f" stroked="t" strokeweight="0.85pt" strokecolor="#000000">
              <v:path arrowok="t"/>
            </v:shape>
            <v:shape style="position:absolute;left:3705;top:6533;width:7110;height:0" coordorigin="3705,6533" coordsize="7110,0" path="m3705,6533l10815,6533e" filled="f" stroked="t" strokeweight="0.85pt" strokecolor="#000000">
              <v:path arrowok="t"/>
            </v:shape>
            <v:shape style="position:absolute;left:3713;top:6030;width:0;height:510" coordorigin="3713,6030" coordsize="0,510" path="m3713,6540l3713,6030e" filled="f" stroked="t" strokeweight="0.85pt" strokecolor="#000000">
              <v:path arrowok="t"/>
            </v:shape>
            <v:shape style="position:absolute;left:10808;top:6030;width:0;height:510" coordorigin="10808,6030" coordsize="0,510" path="m10808,6540l10808,6030e" filled="f" stroked="t" strokeweight="0.85pt" strokecolor="#000000">
              <v:path arrowok="t"/>
            </v:shape>
            <v:shape style="position:absolute;left:1440;top:6038;width:2280;height:0" coordorigin="1440,6038" coordsize="2280,0" path="m1440,6038l3720,6038e" filled="f" stroked="t" strokeweight="0.85pt" strokecolor="#000000">
              <v:path arrowok="t"/>
            </v:shape>
            <v:shape style="position:absolute;left:1440;top:6533;width:2280;height:0" coordorigin="1440,6533" coordsize="2280,0" path="m1440,6533l3720,6533e" filled="f" stroked="t" strokeweight="0.85pt" strokecolor="#000000">
              <v:path arrowok="t"/>
            </v:shape>
            <v:shape style="position:absolute;left:1448;top:6030;width:0;height:510" coordorigin="1448,6030" coordsize="0,510" path="m1448,6540l1448,6030e" filled="f" stroked="t" strokeweight="0.85pt" strokecolor="#000000">
              <v:path arrowok="t"/>
            </v:shape>
            <v:shape style="position:absolute;left:3713;top:6030;width:0;height:510" coordorigin="3713,6030" coordsize="0,510" path="m3713,6540l3713,6030e" filled="f" stroked="t" strokeweight="0.85pt" strokecolor="#000000">
              <v:path arrowok="t"/>
            </v:shape>
            <v:shape style="position:absolute;left:3705;top:6038;width:7110;height:0" coordorigin="3705,6038" coordsize="7110,0" path="m3705,6038l10815,6038e" filled="f" stroked="t" strokeweight="0.85pt" strokecolor="#000000">
              <v:path arrowok="t"/>
            </v:shape>
            <v:shape style="position:absolute;left:3705;top:5543;width:7110;height:0" coordorigin="3705,5543" coordsize="7110,0" path="m3705,5543l10815,5543e" filled="f" stroked="t" strokeweight="0.85pt" strokecolor="#000000">
              <v:path arrowok="t"/>
            </v:shape>
            <v:shape style="position:absolute;left:3713;top:5535;width:0;height:510" coordorigin="3713,5535" coordsize="0,510" path="m3713,6045l3713,5535e" filled="f" stroked="t" strokeweight="0.85pt" strokecolor="#000000">
              <v:path arrowok="t"/>
            </v:shape>
            <v:shape style="position:absolute;left:10808;top:5535;width:0;height:510" coordorigin="10808,5535" coordsize="0,510" path="m10808,6045l10808,5535e" filled="f" stroked="t" strokeweight="0.85pt" strokecolor="#000000">
              <v:path arrowok="t"/>
            </v:shape>
            <v:shape style="position:absolute;left:1440;top:5543;width:2280;height:0" coordorigin="1440,5543" coordsize="2280,0" path="m1440,5543l3720,5543e" filled="f" stroked="t" strokeweight="0.85pt" strokecolor="#000000">
              <v:path arrowok="t"/>
            </v:shape>
            <v:shape style="position:absolute;left:1440;top:6038;width:2280;height:0" coordorigin="1440,6038" coordsize="2280,0" path="m1440,6038l3720,6038e" filled="f" stroked="t" strokeweight="0.85pt" strokecolor="#000000">
              <v:path arrowok="t"/>
            </v:shape>
            <v:shape style="position:absolute;left:1448;top:5535;width:0;height:510" coordorigin="1448,5535" coordsize="0,510" path="m1448,6045l1448,5535e" filled="f" stroked="t" strokeweight="0.85pt" strokecolor="#000000">
              <v:path arrowok="t"/>
            </v:shape>
            <v:shape style="position:absolute;left:3713;top:5535;width:0;height:510" coordorigin="3713,5535" coordsize="0,510" path="m3713,6045l3713,5535e" filled="f" stroked="t" strokeweight="0.85pt" strokecolor="#000000">
              <v:path arrowok="t"/>
            </v:shape>
            <v:shape style="position:absolute;left:3705;top:5543;width:7110;height:0" coordorigin="3705,5543" coordsize="7110,0" path="m3705,5543l10815,5543e" filled="f" stroked="t" strokeweight="0.85pt" strokecolor="#000000">
              <v:path arrowok="t"/>
            </v:shape>
            <v:shape style="position:absolute;left:3705;top:5048;width:7110;height:0" coordorigin="3705,5048" coordsize="7110,0" path="m3705,5048l10815,5048e" filled="f" stroked="t" strokeweight="0.85pt" strokecolor="#000000">
              <v:path arrowok="t"/>
            </v:shape>
            <v:shape style="position:absolute;left:3713;top:5040;width:0;height:510" coordorigin="3713,5040" coordsize="0,510" path="m3713,5550l3713,5040e" filled="f" stroked="t" strokeweight="0.85pt" strokecolor="#000000">
              <v:path arrowok="t"/>
            </v:shape>
            <v:shape style="position:absolute;left:10808;top:5040;width:0;height:510" coordorigin="10808,5040" coordsize="0,510" path="m10808,5550l10808,5040e" filled="f" stroked="t" strokeweight="0.85pt" strokecolor="#000000">
              <v:path arrowok="t"/>
            </v:shape>
            <v:shape style="position:absolute;left:1440;top:5048;width:2280;height:0" coordorigin="1440,5048" coordsize="2280,0" path="m1440,5048l3720,5048e" filled="f" stroked="t" strokeweight="0.85pt" strokecolor="#000000">
              <v:path arrowok="t"/>
            </v:shape>
            <v:shape style="position:absolute;left:1440;top:5543;width:2280;height:0" coordorigin="1440,5543" coordsize="2280,0" path="m1440,5543l3720,5543e" filled="f" stroked="t" strokeweight="0.85pt" strokecolor="#000000">
              <v:path arrowok="t"/>
            </v:shape>
            <v:shape style="position:absolute;left:1448;top:5040;width:0;height:510" coordorigin="1448,5040" coordsize="0,510" path="m1448,5550l1448,5040e" filled="f" stroked="t" strokeweight="0.85pt" strokecolor="#000000">
              <v:path arrowok="t"/>
            </v:shape>
            <v:shape style="position:absolute;left:3713;top:5040;width:0;height:510" coordorigin="3713,5040" coordsize="0,510" path="m3713,5550l3713,5040e" filled="f" stroked="t" strokeweight="0.85pt" strokecolor="#000000">
              <v:path arrowok="t"/>
            </v:shape>
            <v:shape style="position:absolute;left:3705;top:5048;width:7110;height:0" coordorigin="3705,5048" coordsize="7110,0" path="m3705,5048l10815,5048e" filled="f" stroked="t" strokeweight="0.85pt" strokecolor="#000000">
              <v:path arrowok="t"/>
            </v:shape>
            <v:shape style="position:absolute;left:3705;top:3743;width:7110;height:0" coordorigin="3705,3743" coordsize="7110,0" path="m3705,3743l10815,3743e" filled="f" stroked="t" strokeweight="0.85pt" strokecolor="#000000">
              <v:path arrowok="t"/>
            </v:shape>
            <v:shape style="position:absolute;left:3713;top:3735;width:0;height:1320" coordorigin="3713,3735" coordsize="0,1320" path="m3713,5055l3713,3735e" filled="f" stroked="t" strokeweight="0.85pt" strokecolor="#000000">
              <v:path arrowok="t"/>
            </v:shape>
            <v:shape style="position:absolute;left:10808;top:3735;width:0;height:1320" coordorigin="10808,3735" coordsize="0,1320" path="m10808,5055l10808,3735e" filled="f" stroked="t" strokeweight="0.85pt" strokecolor="#000000">
              <v:path arrowok="t"/>
            </v:shape>
            <v:shape style="position:absolute;left:1440;top:3743;width:2280;height:0" coordorigin="1440,3743" coordsize="2280,0" path="m1440,3743l3720,3743e" filled="f" stroked="t" strokeweight="0.85pt" strokecolor="#000000">
              <v:path arrowok="t"/>
            </v:shape>
            <v:shape style="position:absolute;left:1440;top:5048;width:2280;height:0" coordorigin="1440,5048" coordsize="2280,0" path="m1440,5048l3720,5048e" filled="f" stroked="t" strokeweight="0.85pt" strokecolor="#000000">
              <v:path arrowok="t"/>
            </v:shape>
            <v:shape style="position:absolute;left:1448;top:3735;width:0;height:1320" coordorigin="1448,3735" coordsize="0,1320" path="m1448,5055l1448,3735e" filled="f" stroked="t" strokeweight="0.85pt" strokecolor="#000000">
              <v:path arrowok="t"/>
            </v:shape>
            <v:shape style="position:absolute;left:3713;top:3735;width:0;height:1320" coordorigin="3713,3735" coordsize="0,1320" path="m3713,5055l3713,3735e" filled="f" stroked="t" strokeweight="0.85pt" strokecolor="#000000">
              <v:path arrowok="t"/>
            </v:shape>
            <v:shape style="position:absolute;left:3705;top:3743;width:7110;height:0" coordorigin="3705,3743" coordsize="7110,0" path="m3705,3743l10815,3743e" filled="f" stroked="t" strokeweight="0.85pt" strokecolor="#000000">
              <v:path arrowok="t"/>
            </v:shape>
            <v:shape style="position:absolute;left:3705;top:3248;width:7110;height:0" coordorigin="3705,3248" coordsize="7110,0" path="m3705,3248l10815,3248e" filled="f" stroked="t" strokeweight="0.85pt" strokecolor="#000000">
              <v:path arrowok="t"/>
            </v:shape>
            <v:shape style="position:absolute;left:3713;top:3240;width:0;height:510" coordorigin="3713,3240" coordsize="0,510" path="m3713,3750l3713,3240e" filled="f" stroked="t" strokeweight="0.85pt" strokecolor="#000000">
              <v:path arrowok="t"/>
            </v:shape>
            <v:shape style="position:absolute;left:10808;top:3240;width:0;height:510" coordorigin="10808,3240" coordsize="0,510" path="m10808,3750l10808,3240e" filled="f" stroked="t" strokeweight="0.85pt" strokecolor="#000000">
              <v:path arrowok="t"/>
            </v:shape>
            <v:shape style="position:absolute;left:1440;top:3248;width:2280;height:0" coordorigin="1440,3248" coordsize="2280,0" path="m1440,3248l3720,3248e" filled="f" stroked="t" strokeweight="0.85pt" strokecolor="#000000">
              <v:path arrowok="t"/>
            </v:shape>
            <v:shape style="position:absolute;left:1440;top:3743;width:2280;height:0" coordorigin="1440,3743" coordsize="2280,0" path="m1440,3743l3720,3743e" filled="f" stroked="t" strokeweight="0.85pt" strokecolor="#000000">
              <v:path arrowok="t"/>
            </v:shape>
            <v:shape style="position:absolute;left:1448;top:3240;width:0;height:510" coordorigin="1448,3240" coordsize="0,510" path="m1448,3750l1448,3240e" filled="f" stroked="t" strokeweight="0.85pt" strokecolor="#000000">
              <v:path arrowok="t"/>
            </v:shape>
            <v:shape style="position:absolute;left:3713;top:3240;width:0;height:510" coordorigin="3713,3240" coordsize="0,510" path="m3713,3750l3713,3240e" filled="f" stroked="t" strokeweight="0.85pt" strokecolor="#000000">
              <v:path arrowok="t"/>
            </v:shape>
            <v:shape style="position:absolute;left:3705;top:3248;width:7110;height:0" coordorigin="3705,3248" coordsize="7110,0" path="m3705,3248l10815,324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935;width:0;height:1320" coordorigin="3713,1935" coordsize="0,1320" path="m3713,3255l3713,1935e" filled="f" stroked="t" strokeweight="0.85pt" strokecolor="#000000">
              <v:path arrowok="t"/>
            </v:shape>
            <v:shape style="position:absolute;left:10808;top:1935;width:0;height:1320" coordorigin="10808,1935" coordsize="0,1320" path="m10808,325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3248;width:2280;height:0" coordorigin="1440,3248" coordsize="2280,0" path="m1440,3248l3720,3248e" filled="f" stroked="t" strokeweight="0.85pt" strokecolor="#000000">
              <v:path arrowok="t"/>
            </v:shape>
            <v:shape style="position:absolute;left:1448;top:1935;width:0;height:1320" coordorigin="1448,1935" coordsize="0,1320" path="m1448,3255l1448,1935e" filled="f" stroked="t" strokeweight="0.85pt" strokecolor="#000000">
              <v:path arrowok="t"/>
            </v:shape>
            <v:shape style="position:absolute;left:3713;top:1935;width:0;height:1320" coordorigin="3713,1935" coordsize="0,1320" path="m3713,325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message that user sends in the conversation.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090" w:right="808" w:hanging="2985"/>
      </w:pPr>
      <w:r>
        <w:rPr>
          <w:rFonts w:cs="Arial" w:hAnsi="Arial" w:eastAsia="Arial" w:ascii="Arial"/>
          <w:b/>
          <w:sz w:val="22"/>
          <w:szCs w:val="22"/>
        </w:rPr>
        <w:t>Preconditions                   </w:t>
      </w:r>
      <w:r>
        <w:rPr>
          <w:rFonts w:cs="Arial" w:hAnsi="Arial" w:eastAsia="Arial" w:ascii="Arial"/>
          <w:sz w:val="22"/>
          <w:szCs w:val="22"/>
        </w:rPr>
        <w:t>1)   User have to be signed up to the system and Chorus Bot</w:t>
      </w:r>
      <w:r>
        <w:rPr>
          <w:rFonts w:cs="Arial" w:hAnsi="Arial" w:eastAsia="Arial" w:ascii="Arial"/>
          <w:sz w:val="22"/>
          <w:szCs w:val="22"/>
        </w:rPr>
        <w:t> should be added in their Google Hangouts account.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3090" w:right="563" w:hanging="360"/>
      </w:pPr>
      <w:r>
        <w:rPr>
          <w:rFonts w:cs="Arial" w:hAnsi="Arial" w:eastAsia="Arial" w:ascii="Arial"/>
          <w:sz w:val="22"/>
          <w:szCs w:val="22"/>
        </w:rPr>
        <w:t>2)   User should have an opened conversational session on the</w:t>
      </w:r>
      <w:r>
        <w:rPr>
          <w:rFonts w:cs="Arial" w:hAnsi="Arial" w:eastAsia="Arial" w:ascii="Arial"/>
          <w:sz w:val="22"/>
          <w:szCs w:val="22"/>
        </w:rPr>
        <w:t> system.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Clicking the send button in Google Hangouts application.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1272" w:hanging="226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The message data is sent and recorded to the web</w:t>
      </w:r>
      <w:r>
        <w:rPr>
          <w:rFonts w:cs="Arial" w:hAnsi="Arial" w:eastAsia="Arial" w:ascii="Arial"/>
          <w:sz w:val="22"/>
          <w:szCs w:val="22"/>
        </w:rPr>
        <w:t> server(database).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869"/>
      </w:pPr>
      <w:r>
        <w:rPr>
          <w:rFonts w:cs="Arial" w:hAnsi="Arial" w:eastAsia="Arial" w:ascii="Arial"/>
          <w:sz w:val="22"/>
          <w:szCs w:val="22"/>
        </w:rPr>
        <w:t>Step 2 - Chorus Bot checks the system if the user has an active</w:t>
      </w:r>
      <w:r>
        <w:rPr>
          <w:rFonts w:cs="Arial" w:hAnsi="Arial" w:eastAsia="Arial" w:ascii="Arial"/>
          <w:sz w:val="22"/>
          <w:szCs w:val="22"/>
        </w:rPr>
        <w:t> session.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If no conversation session exists, Chorus Bot opens a new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Crowd workers can access the message from the database.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790"/>
      </w:pPr>
      <w:r>
        <w:rPr>
          <w:rFonts w:cs="Arial" w:hAnsi="Arial" w:eastAsia="Arial" w:ascii="Arial"/>
          <w:position w:val="-1"/>
          <w:sz w:val="22"/>
          <w:szCs w:val="22"/>
        </w:rPr>
        <w:t>Table 5: User Send Message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User Receive Message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Member user, Web Server, Hangoutsbot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698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Users can receive messages in an already started conversational</w:t>
      </w:r>
      <w:r>
        <w:rPr>
          <w:rFonts w:cs="Arial" w:hAnsi="Arial" w:eastAsia="Arial" w:ascii="Arial"/>
          <w:sz w:val="22"/>
          <w:szCs w:val="22"/>
        </w:rPr>
        <w:t> session via Google Hangouts Conversation Interface.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message that user receives in the conversation.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636" w:hanging="226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A message receives sufficient (40%) agreement on the workers’</w:t>
      </w:r>
      <w:r>
        <w:rPr>
          <w:rFonts w:cs="Arial" w:hAnsi="Arial" w:eastAsia="Arial" w:ascii="Arial"/>
          <w:sz w:val="22"/>
          <w:szCs w:val="22"/>
        </w:rPr>
        <w:t> interface or Google Hangouts Bot was signaled to send auto-reply</w:t>
      </w:r>
      <w:r>
        <w:rPr>
          <w:rFonts w:cs="Arial" w:hAnsi="Arial" w:eastAsia="Arial" w:ascii="Arial"/>
          <w:sz w:val="22"/>
          <w:szCs w:val="22"/>
        </w:rPr>
        <w:t> message.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Chorus sends the ID of the accepted message to Google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Hangouts bot to be displayed to the user.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The message is displayed to the user.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Step 1 - Chorus Bot’s auto-reply message is sent to the server.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The message is displayed to the user.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Users can see the received message.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619" w:right="2736"/>
        <w:sectPr>
          <w:pgMar w:header="0" w:footer="1047" w:top="1480" w:bottom="280" w:left="14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Table 6: User Receive Message Function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406.825pt;width:469.6pt;height:305.35pt;mso-position-horizontal-relative:page;mso-position-vertical-relative:page;z-index:-3086" coordorigin="1432,8137" coordsize="9392,6107">
            <v:shape style="position:absolute;left:3705;top:13463;width:7110;height:0" coordorigin="3705,13463" coordsize="7110,0" path="m3705,13463l10815,13463e" filled="f" stroked="t" strokeweight="0.85pt" strokecolor="#000000">
              <v:path arrowok="t"/>
            </v:shape>
            <v:shape style="position:absolute;left:3705;top:14228;width:7110;height:0" coordorigin="3705,14228" coordsize="7110,0" path="m3705,14228l10815,14228e" filled="f" stroked="t" strokeweight="0.85pt" strokecolor="#000000">
              <v:path arrowok="t"/>
            </v:shape>
            <v:shape style="position:absolute;left:3713;top:13455;width:0;height:780" coordorigin="3713,13455" coordsize="0,780" path="m3713,14235l3713,13455e" filled="f" stroked="t" strokeweight="0.85pt" strokecolor="#000000">
              <v:path arrowok="t"/>
            </v:shape>
            <v:shape style="position:absolute;left:10808;top:13455;width:0;height:780" coordorigin="10808,13455" coordsize="0,780" path="m10808,14235l10808,13455e" filled="f" stroked="t" strokeweight="0.85pt" strokecolor="#000000">
              <v:path arrowok="t"/>
            </v:shape>
            <v:shape style="position:absolute;left:1440;top:13463;width:2280;height:0" coordorigin="1440,13463" coordsize="2280,0" path="m1440,13463l3720,13463e" filled="f" stroked="t" strokeweight="0.85pt" strokecolor="#000000">
              <v:path arrowok="t"/>
            </v:shape>
            <v:shape style="position:absolute;left:1440;top:14228;width:2280;height:0" coordorigin="1440,14228" coordsize="2280,0" path="m1440,14228l3720,14228e" filled="f" stroked="t" strokeweight="0.85pt" strokecolor="#000000">
              <v:path arrowok="t"/>
            </v:shape>
            <v:shape style="position:absolute;left:1448;top:13455;width:0;height:780" coordorigin="1448,13455" coordsize="0,780" path="m1448,14235l1448,13455e" filled="f" stroked="t" strokeweight="0.85pt" strokecolor="#000000">
              <v:path arrowok="t"/>
            </v:shape>
            <v:shape style="position:absolute;left:3713;top:13455;width:0;height:780" coordorigin="3713,13455" coordsize="0,780" path="m3713,14235l3713,13455e" filled="f" stroked="t" strokeweight="0.85pt" strokecolor="#000000">
              <v:path arrowok="t"/>
            </v:shape>
            <v:shape style="position:absolute;left:3705;top:13463;width:7110;height:0" coordorigin="3705,13463" coordsize="7110,0" path="m3705,13463l10815,13463e" filled="f" stroked="t" strokeweight="0.85pt" strokecolor="#000000">
              <v:path arrowok="t"/>
            </v:shape>
            <v:shape style="position:absolute;left:3705;top:12968;width:7110;height:0" coordorigin="3705,12968" coordsize="7110,0" path="m3705,12968l10815,12968e" filled="f" stroked="t" strokeweight="0.85pt" strokecolor="#000000">
              <v:path arrowok="t"/>
            </v:shape>
            <v:shape style="position:absolute;left:3713;top:12960;width:0;height:510" coordorigin="3713,12960" coordsize="0,510" path="m3713,13470l3713,12960e" filled="f" stroked="t" strokeweight="0.85pt" strokecolor="#000000">
              <v:path arrowok="t"/>
            </v:shape>
            <v:shape style="position:absolute;left:10808;top:12960;width:0;height:510" coordorigin="10808,12960" coordsize="0,510" path="m10808,13470l10808,12960e" filled="f" stroked="t" strokeweight="0.85pt" strokecolor="#000000">
              <v:path arrowok="t"/>
            </v:shape>
            <v:shape style="position:absolute;left:1440;top:12968;width:2280;height:0" coordorigin="1440,12968" coordsize="2280,0" path="m1440,12968l3720,12968e" filled="f" stroked="t" strokeweight="0.85pt" strokecolor="#000000">
              <v:path arrowok="t"/>
            </v:shape>
            <v:shape style="position:absolute;left:1440;top:13463;width:2280;height:0" coordorigin="1440,13463" coordsize="2280,0" path="m1440,13463l3720,13463e" filled="f" stroked="t" strokeweight="0.85pt" strokecolor="#000000">
              <v:path arrowok="t"/>
            </v:shape>
            <v:shape style="position:absolute;left:1448;top:12960;width:0;height:510" coordorigin="1448,12960" coordsize="0,510" path="m1448,13470l1448,12960e" filled="f" stroked="t" strokeweight="0.85pt" strokecolor="#000000">
              <v:path arrowok="t"/>
            </v:shape>
            <v:shape style="position:absolute;left:3713;top:12960;width:0;height:510" coordorigin="3713,12960" coordsize="0,510" path="m3713,13470l3713,12960e" filled="f" stroked="t" strokeweight="0.85pt" strokecolor="#000000">
              <v:path arrowok="t"/>
            </v:shape>
            <v:shape style="position:absolute;left:3705;top:12968;width:7110;height:0" coordorigin="3705,12968" coordsize="7110,0" path="m3705,12968l10815,12968e" filled="f" stroked="t" strokeweight="0.85pt" strokecolor="#000000">
              <v:path arrowok="t"/>
            </v:shape>
            <v:shape style="position:absolute;left:3705;top:11393;width:7110;height:0" coordorigin="3705,11393" coordsize="7110,0" path="m3705,11393l10815,11393e" filled="f" stroked="t" strokeweight="0.85pt" strokecolor="#000000">
              <v:path arrowok="t"/>
            </v:shape>
            <v:shape style="position:absolute;left:3713;top:11385;width:0;height:1590" coordorigin="3713,11385" coordsize="0,1590" path="m3713,12975l3713,11385e" filled="f" stroked="t" strokeweight="0.85pt" strokecolor="#000000">
              <v:path arrowok="t"/>
            </v:shape>
            <v:shape style="position:absolute;left:10808;top:11385;width:0;height:1590" coordorigin="10808,11385" coordsize="0,1590" path="m10808,12975l10808,11385e" filled="f" stroked="t" strokeweight="0.85pt" strokecolor="#000000">
              <v:path arrowok="t"/>
            </v:shape>
            <v:shape style="position:absolute;left:1440;top:11393;width:2280;height:0" coordorigin="1440,11393" coordsize="2280,0" path="m1440,11393l3720,11393e" filled="f" stroked="t" strokeweight="0.85pt" strokecolor="#000000">
              <v:path arrowok="t"/>
            </v:shape>
            <v:shape style="position:absolute;left:1440;top:12968;width:2280;height:0" coordorigin="1440,12968" coordsize="2280,0" path="m1440,12968l3720,12968e" filled="f" stroked="t" strokeweight="0.85pt" strokecolor="#000000">
              <v:path arrowok="t"/>
            </v:shape>
            <v:shape style="position:absolute;left:1448;top:11385;width:0;height:1590" coordorigin="1448,11385" coordsize="0,1590" path="m1448,12975l1448,11385e" filled="f" stroked="t" strokeweight="0.85pt" strokecolor="#000000">
              <v:path arrowok="t"/>
            </v:shape>
            <v:shape style="position:absolute;left:3713;top:11385;width:0;height:1590" coordorigin="3713,11385" coordsize="0,1590" path="m3713,12975l3713,11385e" filled="f" stroked="t" strokeweight="0.85pt" strokecolor="#000000">
              <v:path arrowok="t"/>
            </v:shape>
            <v:shape style="position:absolute;left:3705;top:11393;width:7110;height:0" coordorigin="3705,11393" coordsize="7110,0" path="m3705,11393l10815,11393e" filled="f" stroked="t" strokeweight="0.85pt" strokecolor="#000000">
              <v:path arrowok="t"/>
            </v:shape>
            <v:shape style="position:absolute;left:3705;top:10898;width:7110;height:0" coordorigin="3705,10898" coordsize="7110,0" path="m3705,10898l10815,10898e" filled="f" stroked="t" strokeweight="0.85pt" strokecolor="#000000">
              <v:path arrowok="t"/>
            </v:shape>
            <v:shape style="position:absolute;left:3713;top:10890;width:0;height:510" coordorigin="3713,10890" coordsize="0,510" path="m3713,11400l3713,10890e" filled="f" stroked="t" strokeweight="0.85pt" strokecolor="#000000">
              <v:path arrowok="t"/>
            </v:shape>
            <v:shape style="position:absolute;left:10808;top:10890;width:0;height:510" coordorigin="10808,10890" coordsize="0,510" path="m10808,11400l10808,10890e" filled="f" stroked="t" strokeweight="0.85pt" strokecolor="#000000">
              <v:path arrowok="t"/>
            </v:shape>
            <v:shape style="position:absolute;left:1440;top:10898;width:2280;height:0" coordorigin="1440,10898" coordsize="2280,0" path="m1440,10898l3720,10898e" filled="f" stroked="t" strokeweight="0.85pt" strokecolor="#000000">
              <v:path arrowok="t"/>
            </v:shape>
            <v:shape style="position:absolute;left:1440;top:11393;width:2280;height:0" coordorigin="1440,11393" coordsize="2280,0" path="m1440,11393l3720,11393e" filled="f" stroked="t" strokeweight="0.85pt" strokecolor="#000000">
              <v:path arrowok="t"/>
            </v:shape>
            <v:shape style="position:absolute;left:1448;top:10890;width:0;height:510" coordorigin="1448,10890" coordsize="0,510" path="m1448,11400l1448,10890e" filled="f" stroked="t" strokeweight="0.85pt" strokecolor="#000000">
              <v:path arrowok="t"/>
            </v:shape>
            <v:shape style="position:absolute;left:3713;top:10890;width:0;height:510" coordorigin="3713,10890" coordsize="0,510" path="m3713,11400l3713,10890e" filled="f" stroked="t" strokeweight="0.85pt" strokecolor="#000000">
              <v:path arrowok="t"/>
            </v:shape>
            <v:shape style="position:absolute;left:3705;top:10898;width:7110;height:0" coordorigin="3705,10898" coordsize="7110,0" path="m3705,10898l10815,10898e" filled="f" stroked="t" strokeweight="0.85pt" strokecolor="#000000">
              <v:path arrowok="t"/>
            </v:shape>
            <v:shape style="position:absolute;left:3705;top:10403;width:7110;height:0" coordorigin="3705,10403" coordsize="7110,0" path="m3705,10403l10815,10403e" filled="f" stroked="t" strokeweight="0.85pt" strokecolor="#000000">
              <v:path arrowok="t"/>
            </v:shape>
            <v:shape style="position:absolute;left:3713;top:10395;width:0;height:510" coordorigin="3713,10395" coordsize="0,510" path="m3713,10905l3713,10395e" filled="f" stroked="t" strokeweight="0.85pt" strokecolor="#000000">
              <v:path arrowok="t"/>
            </v:shape>
            <v:shape style="position:absolute;left:10808;top:10395;width:0;height:510" coordorigin="10808,10395" coordsize="0,510" path="m10808,10905l10808,10395e" filled="f" stroked="t" strokeweight="0.85pt" strokecolor="#000000">
              <v:path arrowok="t"/>
            </v:shape>
            <v:shape style="position:absolute;left:1440;top:10403;width:2280;height:0" coordorigin="1440,10403" coordsize="2280,0" path="m1440,10403l3720,10403e" filled="f" stroked="t" strokeweight="0.85pt" strokecolor="#000000">
              <v:path arrowok="t"/>
            </v:shape>
            <v:shape style="position:absolute;left:1440;top:10898;width:2280;height:0" coordorigin="1440,10898" coordsize="2280,0" path="m1440,10898l3720,10898e" filled="f" stroked="t" strokeweight="0.85pt" strokecolor="#000000">
              <v:path arrowok="t"/>
            </v:shape>
            <v:shape style="position:absolute;left:1448;top:10395;width:0;height:510" coordorigin="1448,10395" coordsize="0,510" path="m1448,10905l1448,10395e" filled="f" stroked="t" strokeweight="0.85pt" strokecolor="#000000">
              <v:path arrowok="t"/>
            </v:shape>
            <v:shape style="position:absolute;left:3713;top:10395;width:0;height:510" coordorigin="3713,10395" coordsize="0,510" path="m3713,10905l3713,10395e" filled="f" stroked="t" strokeweight="0.85pt" strokecolor="#000000">
              <v:path arrowok="t"/>
            </v:shape>
            <v:shape style="position:absolute;left:3705;top:10403;width:7110;height:0" coordorigin="3705,10403" coordsize="7110,0" path="m3705,10403l10815,10403e" filled="f" stroked="t" strokeweight="0.85pt" strokecolor="#000000">
              <v:path arrowok="t"/>
            </v:shape>
            <v:shape style="position:absolute;left:3705;top:9638;width:7110;height:0" coordorigin="3705,9638" coordsize="7110,0" path="m3705,9638l10815,9638e" filled="f" stroked="t" strokeweight="0.85pt" strokecolor="#000000">
              <v:path arrowok="t"/>
            </v:shape>
            <v:shape style="position:absolute;left:3713;top:9630;width:0;height:780" coordorigin="3713,9630" coordsize="0,780" path="m3713,10410l3713,9630e" filled="f" stroked="t" strokeweight="0.85pt" strokecolor="#000000">
              <v:path arrowok="t"/>
            </v:shape>
            <v:shape style="position:absolute;left:10808;top:9630;width:0;height:780" coordorigin="10808,9630" coordsize="0,780" path="m10808,10410l10808,9630e" filled="f" stroked="t" strokeweight="0.85pt" strokecolor="#000000">
              <v:path arrowok="t"/>
            </v:shape>
            <v:shape style="position:absolute;left:1440;top:9638;width:2280;height:0" coordorigin="1440,9638" coordsize="2280,0" path="m1440,9638l3720,9638e" filled="f" stroked="t" strokeweight="0.85pt" strokecolor="#000000">
              <v:path arrowok="t"/>
            </v:shape>
            <v:shape style="position:absolute;left:1440;top:10403;width:2280;height:0" coordorigin="1440,10403" coordsize="2280,0" path="m1440,10403l3720,10403e" filled="f" stroked="t" strokeweight="0.85pt" strokecolor="#000000">
              <v:path arrowok="t"/>
            </v:shape>
            <v:shape style="position:absolute;left:1448;top:9630;width:0;height:780" coordorigin="1448,9630" coordsize="0,780" path="m1448,10410l1448,9630e" filled="f" stroked="t" strokeweight="0.85pt" strokecolor="#000000">
              <v:path arrowok="t"/>
            </v:shape>
            <v:shape style="position:absolute;left:3713;top:9630;width:0;height:780" coordorigin="3713,9630" coordsize="0,780" path="m3713,10410l3713,9630e" filled="f" stroked="t" strokeweight="0.85pt" strokecolor="#000000">
              <v:path arrowok="t"/>
            </v:shape>
            <v:shape style="position:absolute;left:3705;top:9638;width:7110;height:0" coordorigin="3705,9638" coordsize="7110,0" path="m3705,9638l10815,9638e" filled="f" stroked="t" strokeweight="0.85pt" strokecolor="#000000">
              <v:path arrowok="t"/>
            </v:shape>
            <v:shape style="position:absolute;left:3705;top:9143;width:7110;height:0" coordorigin="3705,9143" coordsize="7110,0" path="m3705,9143l10815,9143e" filled="f" stroked="t" strokeweight="0.85pt" strokecolor="#000000">
              <v:path arrowok="t"/>
            </v:shape>
            <v:shape style="position:absolute;left:3713;top:9135;width:0;height:510" coordorigin="3713,9135" coordsize="0,510" path="m3713,9645l3713,9135e" filled="f" stroked="t" strokeweight="0.85pt" strokecolor="#000000">
              <v:path arrowok="t"/>
            </v:shape>
            <v:shape style="position:absolute;left:10808;top:9135;width:0;height:510" coordorigin="10808,9135" coordsize="0,510" path="m10808,9645l10808,9135e" filled="f" stroked="t" strokeweight="0.85pt" strokecolor="#000000">
              <v:path arrowok="t"/>
            </v:shape>
            <v:shape style="position:absolute;left:1440;top:9143;width:2280;height:0" coordorigin="1440,9143" coordsize="2280,0" path="m1440,9143l3720,9143e" filled="f" stroked="t" strokeweight="0.85pt" strokecolor="#000000">
              <v:path arrowok="t"/>
            </v:shape>
            <v:shape style="position:absolute;left:1440;top:9638;width:2280;height:0" coordorigin="1440,9638" coordsize="2280,0" path="m1440,9638l3720,9638e" filled="f" stroked="t" strokeweight="0.85pt" strokecolor="#000000">
              <v:path arrowok="t"/>
            </v:shape>
            <v:shape style="position:absolute;left:1448;top:9135;width:0;height:510" coordorigin="1448,9135" coordsize="0,510" path="m1448,9645l1448,9135e" filled="f" stroked="t" strokeweight="0.85pt" strokecolor="#000000">
              <v:path arrowok="t"/>
            </v:shape>
            <v:shape style="position:absolute;left:3713;top:9135;width:0;height:510" coordorigin="3713,9135" coordsize="0,510" path="m3713,9645l3713,9135e" filled="f" stroked="t" strokeweight="0.85pt" strokecolor="#000000">
              <v:path arrowok="t"/>
            </v:shape>
            <v:shape style="position:absolute;left:3705;top:9143;width:7110;height:0" coordorigin="3705,9143" coordsize="7110,0" path="m3705,9143l10815,9143e" filled="f" stroked="t" strokeweight="0.85pt" strokecolor="#000000">
              <v:path arrowok="t"/>
            </v:shape>
            <v:shape style="position:absolute;left:3705;top:8648;width:7110;height:0" coordorigin="3705,8648" coordsize="7110,0" path="m3705,8648l10815,8648e" filled="f" stroked="t" strokeweight="0.85pt" strokecolor="#000000">
              <v:path arrowok="t"/>
            </v:shape>
            <v:shape style="position:absolute;left:3713;top:8640;width:0;height:510" coordorigin="3713,8640" coordsize="0,510" path="m3713,9150l3713,8640e" filled="f" stroked="t" strokeweight="0.85pt" strokecolor="#000000">
              <v:path arrowok="t"/>
            </v:shape>
            <v:shape style="position:absolute;left:10808;top:8640;width:0;height:510" coordorigin="10808,8640" coordsize="0,510" path="m10808,9150l10808,8640e" filled="f" stroked="t" strokeweight="0.85pt" strokecolor="#000000">
              <v:path arrowok="t"/>
            </v:shape>
            <v:shape style="position:absolute;left:1440;top:8648;width:2280;height:0" coordorigin="1440,8648" coordsize="2280,0" path="m1440,8648l3720,8648e" filled="f" stroked="t" strokeweight="0.85pt" strokecolor="#000000">
              <v:path arrowok="t"/>
            </v:shape>
            <v:shape style="position:absolute;left:1440;top:9143;width:2280;height:0" coordorigin="1440,9143" coordsize="2280,0" path="m1440,9143l3720,9143e" filled="f" stroked="t" strokeweight="0.85pt" strokecolor="#000000">
              <v:path arrowok="t"/>
            </v:shape>
            <v:shape style="position:absolute;left:1448;top:8640;width:0;height:510" coordorigin="1448,8640" coordsize="0,510" path="m1448,9150l1448,8640e" filled="f" stroked="t" strokeweight="0.85pt" strokecolor="#000000">
              <v:path arrowok="t"/>
            </v:shape>
            <v:shape style="position:absolute;left:3713;top:8640;width:0;height:510" coordorigin="3713,8640" coordsize="0,510" path="m3713,9150l3713,8640e" filled="f" stroked="t" strokeweight="0.85pt" strokecolor="#000000">
              <v:path arrowok="t"/>
            </v:shape>
            <v:shape style="position:absolute;left:3705;top:8648;width:7110;height:0" coordorigin="3705,8648" coordsize="7110,0" path="m3705,8648l10815,8648e" filled="f" stroked="t" strokeweight="0.85pt" strokecolor="#000000">
              <v:path arrowok="t"/>
            </v:shape>
            <v:shape style="position:absolute;left:3705;top:8153;width:7110;height:0" coordorigin="3705,8153" coordsize="7110,0" path="m3705,8153l10815,8153e" filled="f" stroked="t" strokeweight="0.85pt" strokecolor="#000000">
              <v:path arrowok="t"/>
            </v:shape>
            <v:shape style="position:absolute;left:3713;top:8145;width:0;height:510" coordorigin="3713,8145" coordsize="0,510" path="m3713,8655l3713,8145e" filled="f" stroked="t" strokeweight="0.85pt" strokecolor="#000000">
              <v:path arrowok="t"/>
            </v:shape>
            <v:shape style="position:absolute;left:10808;top:8145;width:0;height:510" coordorigin="10808,8145" coordsize="0,510" path="m10808,8655l10808,8145e" filled="f" stroked="t" strokeweight="0.85pt" strokecolor="#000000">
              <v:path arrowok="t"/>
            </v:shape>
            <v:shape style="position:absolute;left:1440;top:8153;width:2280;height:0" coordorigin="1440,8153" coordsize="2280,0" path="m1440,8153l3720,8153e" filled="f" stroked="t" strokeweight="0.85pt" strokecolor="#000000">
              <v:path arrowok="t"/>
            </v:shape>
            <v:shape style="position:absolute;left:1440;top:8648;width:2280;height:0" coordorigin="1440,8648" coordsize="2280,0" path="m1440,8648l3720,8648e" filled="f" stroked="t" strokeweight="0.85pt" strokecolor="#000000">
              <v:path arrowok="t"/>
            </v:shape>
            <v:shape style="position:absolute;left:1448;top:8145;width:0;height:510" coordorigin="1448,8145" coordsize="0,510" path="m1448,8655l1448,8145e" filled="f" stroked="t" strokeweight="0.85pt" strokecolor="#000000">
              <v:path arrowok="t"/>
            </v:shape>
            <v:shape style="position:absolute;left:3713;top:8145;width:0;height:510" coordorigin="3713,8145" coordsize="0,510" path="m3713,8655l3713,814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276.1pt;mso-position-horizontal-relative:page;mso-position-vertical-relative:page;z-index:-3087" coordorigin="1432,1432" coordsize="9392,5522">
            <v:shape style="position:absolute;left:3705;top:6443;width:7110;height:0" coordorigin="3705,6443" coordsize="7110,0" path="m3705,6443l10815,6443e" filled="f" stroked="t" strokeweight="0.85pt" strokecolor="#000000">
              <v:path arrowok="t"/>
            </v:shape>
            <v:shape style="position:absolute;left:3705;top:6938;width:7110;height:0" coordorigin="3705,6938" coordsize="7110,0" path="m3705,6938l10815,6938e" filled="f" stroked="t" strokeweight="0.85pt" strokecolor="#000000">
              <v:path arrowok="t"/>
            </v:shape>
            <v:shape style="position:absolute;left:3713;top:6435;width:0;height:510" coordorigin="3713,6435" coordsize="0,510" path="m3713,6945l3713,6435e" filled="f" stroked="t" strokeweight="0.85pt" strokecolor="#000000">
              <v:path arrowok="t"/>
            </v:shape>
            <v:shape style="position:absolute;left:10808;top:6435;width:0;height:510" coordorigin="10808,6435" coordsize="0,510" path="m10808,6945l10808,6435e" filled="f" stroked="t" strokeweight="0.85pt" strokecolor="#000000">
              <v:path arrowok="t"/>
            </v:shape>
            <v:shape style="position:absolute;left:1440;top:6443;width:2280;height:0" coordorigin="1440,6443" coordsize="2280,0" path="m1440,6443l3720,6443e" filled="f" stroked="t" strokeweight="0.85pt" strokecolor="#000000">
              <v:path arrowok="t"/>
            </v:shape>
            <v:shape style="position:absolute;left:1440;top:6938;width:2280;height:0" coordorigin="1440,6938" coordsize="2280,0" path="m1440,6938l3720,6938e" filled="f" stroked="t" strokeweight="0.85pt" strokecolor="#000000">
              <v:path arrowok="t"/>
            </v:shape>
            <v:shape style="position:absolute;left:1448;top:6435;width:0;height:510" coordorigin="1448,6435" coordsize="0,510" path="m1448,6945l1448,6435e" filled="f" stroked="t" strokeweight="0.85pt" strokecolor="#000000">
              <v:path arrowok="t"/>
            </v:shape>
            <v:shape style="position:absolute;left:3713;top:6435;width:0;height:510" coordorigin="3713,6435" coordsize="0,510" path="m3713,6945l3713,6435e" filled="f" stroked="t" strokeweight="0.85pt" strokecolor="#000000">
              <v:path arrowok="t"/>
            </v:shape>
            <v:shape style="position:absolute;left:3705;top:6443;width:7110;height:0" coordorigin="3705,6443" coordsize="7110,0" path="m3705,6443l10815,6443e" filled="f" stroked="t" strokeweight="0.85pt" strokecolor="#000000">
              <v:path arrowok="t"/>
            </v:shape>
            <v:shape style="position:absolute;left:3705;top:5948;width:7110;height:0" coordorigin="3705,5948" coordsize="7110,0" path="m3705,5948l10815,5948e" filled="f" stroked="t" strokeweight="0.85pt" strokecolor="#000000">
              <v:path arrowok="t"/>
            </v:shape>
            <v:shape style="position:absolute;left:3713;top:5940;width:0;height:510" coordorigin="3713,5940" coordsize="0,510" path="m3713,6450l3713,5940e" filled="f" stroked="t" strokeweight="0.85pt" strokecolor="#000000">
              <v:path arrowok="t"/>
            </v:shape>
            <v:shape style="position:absolute;left:10808;top:5940;width:0;height:510" coordorigin="10808,5940" coordsize="0,510" path="m10808,6450l10808,5940e" filled="f" stroked="t" strokeweight="0.85pt" strokecolor="#000000">
              <v:path arrowok="t"/>
            </v:shape>
            <v:shape style="position:absolute;left:1440;top:5948;width:2280;height:0" coordorigin="1440,5948" coordsize="2280,0" path="m1440,5948l3720,5948e" filled="f" stroked="t" strokeweight="0.85pt" strokecolor="#000000">
              <v:path arrowok="t"/>
            </v:shape>
            <v:shape style="position:absolute;left:1440;top:6443;width:2280;height:0" coordorigin="1440,6443" coordsize="2280,0" path="m1440,6443l3720,6443e" filled="f" stroked="t" strokeweight="0.85pt" strokecolor="#000000">
              <v:path arrowok="t"/>
            </v:shape>
            <v:shape style="position:absolute;left:1448;top:5940;width:0;height:510" coordorigin="1448,5940" coordsize="0,510" path="m1448,6450l1448,5940e" filled="f" stroked="t" strokeweight="0.85pt" strokecolor="#000000">
              <v:path arrowok="t"/>
            </v:shape>
            <v:shape style="position:absolute;left:3713;top:5940;width:0;height:510" coordorigin="3713,5940" coordsize="0,510" path="m3713,6450l3713,5940e" filled="f" stroked="t" strokeweight="0.85pt" strokecolor="#000000">
              <v:path arrowok="t"/>
            </v:shape>
            <v:shape style="position:absolute;left:3705;top:5948;width:7110;height:0" coordorigin="3705,5948" coordsize="7110,0" path="m3705,5948l10815,5948e" filled="f" stroked="t" strokeweight="0.85pt" strokecolor="#000000">
              <v:path arrowok="t"/>
            </v:shape>
            <v:shape style="position:absolute;left:3705;top:5453;width:7110;height:0" coordorigin="3705,5453" coordsize="7110,0" path="m3705,5453l10815,5453e" filled="f" stroked="t" strokeweight="0.85pt" strokecolor="#000000">
              <v:path arrowok="t"/>
            </v:shape>
            <v:shape style="position:absolute;left:3713;top:5445;width:0;height:510" coordorigin="3713,5445" coordsize="0,510" path="m3713,5955l3713,5445e" filled="f" stroked="t" strokeweight="0.85pt" strokecolor="#000000">
              <v:path arrowok="t"/>
            </v:shape>
            <v:shape style="position:absolute;left:10808;top:5445;width:0;height:510" coordorigin="10808,5445" coordsize="0,510" path="m10808,5955l10808,5445e" filled="f" stroked="t" strokeweight="0.85pt" strokecolor="#000000">
              <v:path arrowok="t"/>
            </v:shape>
            <v:shape style="position:absolute;left:1440;top:5453;width:2280;height:0" coordorigin="1440,5453" coordsize="2280,0" path="m1440,5453l3720,5453e" filled="f" stroked="t" strokeweight="0.85pt" strokecolor="#000000">
              <v:path arrowok="t"/>
            </v:shape>
            <v:shape style="position:absolute;left:1440;top:5948;width:2280;height:0" coordorigin="1440,5948" coordsize="2280,0" path="m1440,5948l3720,5948e" filled="f" stroked="t" strokeweight="0.85pt" strokecolor="#000000">
              <v:path arrowok="t"/>
            </v:shape>
            <v:shape style="position:absolute;left:1448;top:5445;width:0;height:510" coordorigin="1448,5445" coordsize="0,510" path="m1448,5955l1448,5445e" filled="f" stroked="t" strokeweight="0.85pt" strokecolor="#000000">
              <v:path arrowok="t"/>
            </v:shape>
            <v:shape style="position:absolute;left:3713;top:5445;width:0;height:510" coordorigin="3713,5445" coordsize="0,510" path="m3713,5955l3713,5445e" filled="f" stroked="t" strokeweight="0.85pt" strokecolor="#000000">
              <v:path arrowok="t"/>
            </v:shape>
            <v:shape style="position:absolute;left:3705;top:5453;width:7110;height:0" coordorigin="3705,5453" coordsize="7110,0" path="m3705,5453l10815,5453e" filled="f" stroked="t" strokeweight="0.85pt" strokecolor="#000000">
              <v:path arrowok="t"/>
            </v:shape>
            <v:shape style="position:absolute;left:3705;top:4418;width:7110;height:0" coordorigin="3705,4418" coordsize="7110,0" path="m3705,4418l10815,4418e" filled="f" stroked="t" strokeweight="0.85pt" strokecolor="#000000">
              <v:path arrowok="t"/>
            </v:shape>
            <v:shape style="position:absolute;left:3713;top:4410;width:0;height:1050" coordorigin="3713,4410" coordsize="0,1050" path="m3713,5460l3713,4410e" filled="f" stroked="t" strokeweight="0.85pt" strokecolor="#000000">
              <v:path arrowok="t"/>
            </v:shape>
            <v:shape style="position:absolute;left:10808;top:4410;width:0;height:1050" coordorigin="10808,4410" coordsize="0,1050" path="m10808,5460l10808,4410e" filled="f" stroked="t" strokeweight="0.85pt" strokecolor="#000000">
              <v:path arrowok="t"/>
            </v:shape>
            <v:shape style="position:absolute;left:1440;top:4418;width:2280;height:0" coordorigin="1440,4418" coordsize="2280,0" path="m1440,4418l3720,4418e" filled="f" stroked="t" strokeweight="0.85pt" strokecolor="#000000">
              <v:path arrowok="t"/>
            </v:shape>
            <v:shape style="position:absolute;left:1440;top:5453;width:2280;height:0" coordorigin="1440,5453" coordsize="2280,0" path="m1440,5453l3720,5453e" filled="f" stroked="t" strokeweight="0.85pt" strokecolor="#000000">
              <v:path arrowok="t"/>
            </v:shape>
            <v:shape style="position:absolute;left:1448;top:4410;width:0;height:1050" coordorigin="1448,4410" coordsize="0,1050" path="m1448,5460l1448,4410e" filled="f" stroked="t" strokeweight="0.85pt" strokecolor="#000000">
              <v:path arrowok="t"/>
            </v:shape>
            <v:shape style="position:absolute;left:3713;top:4410;width:0;height:1050" coordorigin="3713,4410" coordsize="0,1050" path="m3713,5460l3713,4410e" filled="f" stroked="t" strokeweight="0.85pt" strokecolor="#000000">
              <v:path arrowok="t"/>
            </v:shape>
            <v:shape style="position:absolute;left:3705;top:4418;width:7110;height:0" coordorigin="3705,4418" coordsize="7110,0" path="m3705,4418l10815,4418e" filled="f" stroked="t" strokeweight="0.85pt" strokecolor="#000000">
              <v:path arrowok="t"/>
            </v:shape>
            <v:shape style="position:absolute;left:3705;top:3923;width:7110;height:0" coordorigin="3705,3923" coordsize="7110,0" path="m3705,3923l10815,3923e" filled="f" stroked="t" strokeweight="0.85pt" strokecolor="#000000">
              <v:path arrowok="t"/>
            </v:shape>
            <v:shape style="position:absolute;left:3713;top:3915;width:0;height:510" coordorigin="3713,3915" coordsize="0,510" path="m3713,4425l3713,3915e" filled="f" stroked="t" strokeweight="0.85pt" strokecolor="#000000">
              <v:path arrowok="t"/>
            </v:shape>
            <v:shape style="position:absolute;left:10808;top:3915;width:0;height:510" coordorigin="10808,3915" coordsize="0,510" path="m10808,4425l10808,3915e" filled="f" stroked="t" strokeweight="0.85pt" strokecolor="#000000">
              <v:path arrowok="t"/>
            </v:shape>
            <v:shape style="position:absolute;left:1440;top:3923;width:2280;height:0" coordorigin="1440,3923" coordsize="2280,0" path="m1440,3923l3720,3923e" filled="f" stroked="t" strokeweight="0.85pt" strokecolor="#000000">
              <v:path arrowok="t"/>
            </v:shape>
            <v:shape style="position:absolute;left:1440;top:4418;width:2280;height:0" coordorigin="1440,4418" coordsize="2280,0" path="m1440,4418l3720,4418e" filled="f" stroked="t" strokeweight="0.85pt" strokecolor="#000000">
              <v:path arrowok="t"/>
            </v:shape>
            <v:shape style="position:absolute;left:1448;top:3915;width:0;height:510" coordorigin="1448,3915" coordsize="0,510" path="m1448,4425l1448,3915e" filled="f" stroked="t" strokeweight="0.85pt" strokecolor="#000000">
              <v:path arrowok="t"/>
            </v:shape>
            <v:shape style="position:absolute;left:3713;top:3915;width:0;height:510" coordorigin="3713,3915" coordsize="0,510" path="m3713,4425l3713,3915e" filled="f" stroked="t" strokeweight="0.85pt" strokecolor="#000000">
              <v:path arrowok="t"/>
            </v:shape>
            <v:shape style="position:absolute;left:3705;top:3923;width:7110;height:0" coordorigin="3705,3923" coordsize="7110,0" path="m3705,3923l10815,3923e" filled="f" stroked="t" strokeweight="0.85pt" strokecolor="#000000">
              <v:path arrowok="t"/>
            </v:shape>
            <v:shape style="position:absolute;left:3705;top:3428;width:7110;height:0" coordorigin="3705,3428" coordsize="7110,0" path="m3705,3428l10815,3428e" filled="f" stroked="t" strokeweight="0.85pt" strokecolor="#000000">
              <v:path arrowok="t"/>
            </v:shape>
            <v:shape style="position:absolute;left:3713;top:3420;width:0;height:510" coordorigin="3713,3420" coordsize="0,510" path="m3713,3930l3713,3420e" filled="f" stroked="t" strokeweight="0.85pt" strokecolor="#000000">
              <v:path arrowok="t"/>
            </v:shape>
            <v:shape style="position:absolute;left:10808;top:3420;width:0;height:510" coordorigin="10808,3420" coordsize="0,510" path="m10808,3930l10808,3420e" filled="f" stroked="t" strokeweight="0.85pt" strokecolor="#000000">
              <v:path arrowok="t"/>
            </v:shape>
            <v:shape style="position:absolute;left:1440;top:3428;width:2280;height:0" coordorigin="1440,3428" coordsize="2280,0" path="m1440,3428l3720,3428e" filled="f" stroked="t" strokeweight="0.85pt" strokecolor="#000000">
              <v:path arrowok="t"/>
            </v:shape>
            <v:shape style="position:absolute;left:1440;top:3923;width:2280;height:0" coordorigin="1440,3923" coordsize="2280,0" path="m1440,3923l3720,3923e" filled="f" stroked="t" strokeweight="0.85pt" strokecolor="#000000">
              <v:path arrowok="t"/>
            </v:shape>
            <v:shape style="position:absolute;left:1448;top:3420;width:0;height:510" coordorigin="1448,3420" coordsize="0,510" path="m1448,3930l1448,3420e" filled="f" stroked="t" strokeweight="0.85pt" strokecolor="#000000">
              <v:path arrowok="t"/>
            </v:shape>
            <v:shape style="position:absolute;left:3713;top:3420;width:0;height:510" coordorigin="3713,3420" coordsize="0,510" path="m3713,3930l3713,3420e" filled="f" stroked="t" strokeweight="0.85pt" strokecolor="#000000">
              <v:path arrowok="t"/>
            </v:shape>
            <v:shape style="position:absolute;left:3705;top:3428;width:7110;height:0" coordorigin="3705,3428" coordsize="7110,0" path="m3705,3428l10815,3428e" filled="f" stroked="t" strokeweight="0.85pt" strokecolor="#000000">
              <v:path arrowok="t"/>
            </v:shape>
            <v:shape style="position:absolute;left:3705;top:2933;width:7110;height:0" coordorigin="3705,2933" coordsize="7110,0" path="m3705,2933l10815,2933e" filled="f" stroked="t" strokeweight="0.85pt" strokecolor="#000000">
              <v:path arrowok="t"/>
            </v:shape>
            <v:shape style="position:absolute;left:3713;top:2925;width:0;height:510" coordorigin="3713,2925" coordsize="0,510" path="m3713,3435l3713,2925e" filled="f" stroked="t" strokeweight="0.85pt" strokecolor="#000000">
              <v:path arrowok="t"/>
            </v:shape>
            <v:shape style="position:absolute;left:10808;top:2925;width:0;height:510" coordorigin="10808,2925" coordsize="0,510" path="m10808,3435l10808,2925e" filled="f" stroked="t" strokeweight="0.85pt" strokecolor="#000000">
              <v:path arrowok="t"/>
            </v:shape>
            <v:shape style="position:absolute;left:1440;top:2933;width:2280;height:0" coordorigin="1440,2933" coordsize="2280,0" path="m1440,2933l3720,2933e" filled="f" stroked="t" strokeweight="0.85pt" strokecolor="#000000">
              <v:path arrowok="t"/>
            </v:shape>
            <v:shape style="position:absolute;left:1440;top:3428;width:2280;height:0" coordorigin="1440,3428" coordsize="2280,0" path="m1440,3428l3720,3428e" filled="f" stroked="t" strokeweight="0.85pt" strokecolor="#000000">
              <v:path arrowok="t"/>
            </v:shape>
            <v:shape style="position:absolute;left:1448;top:2925;width:0;height:510" coordorigin="1448,2925" coordsize="0,510" path="m1448,3435l1448,2925e" filled="f" stroked="t" strokeweight="0.85pt" strokecolor="#000000">
              <v:path arrowok="t"/>
            </v:shape>
            <v:shape style="position:absolute;left:3713;top:2925;width:0;height:510" coordorigin="3713,2925" coordsize="0,510" path="m3713,3435l3713,2925e" filled="f" stroked="t" strokeweight="0.85pt" strokecolor="#000000">
              <v:path arrowok="t"/>
            </v:shape>
            <v:shape style="position:absolute;left:3705;top:2933;width:7110;height:0" coordorigin="3705,2933" coordsize="7110,0" path="m3705,2933l10815,293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2430;width:0;height:510" coordorigin="3713,2430" coordsize="0,510" path="m3713,2940l3713,2430e" filled="f" stroked="t" strokeweight="0.85pt" strokecolor="#000000">
              <v:path arrowok="t"/>
            </v:shape>
            <v:shape style="position:absolute;left:10808;top:2430;width:0;height:510" coordorigin="10808,2430" coordsize="0,510" path="m10808,2940l10808,2430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0;top:2933;width:2280;height:0" coordorigin="1440,2933" coordsize="2280,0" path="m1440,2933l3720,2933e" filled="f" stroked="t" strokeweight="0.85pt" strokecolor="#000000">
              <v:path arrowok="t"/>
            </v:shape>
            <v:shape style="position:absolute;left:1448;top:2430;width:0;height:510" coordorigin="1448,2430" coordsize="0,510" path="m1448,2940l1448,2430e" filled="f" stroked="t" strokeweight="0.85pt" strokecolor="#000000">
              <v:path arrowok="t"/>
            </v:shape>
            <v:shape style="position:absolute;left:3713;top:2430;width:0;height:510" coordorigin="3713,2430" coordsize="0,510" path="m3713,2940l3713,2430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Worker Propose Message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Crowd Worker, Workers’ Interface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469"/>
        <w:ind w:left="105" w:right="84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 can propose a new message on the workers’ interface.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message that worker send in the conversation.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An active conversation session and a message sent by a user.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Worker clicks Send button on their interface.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Sent message is color-coded by the system.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674"/>
      </w:pPr>
      <w:r>
        <w:rPr>
          <w:rFonts w:cs="Arial" w:hAnsi="Arial" w:eastAsia="Arial" w:ascii="Arial"/>
          <w:sz w:val="22"/>
          <w:szCs w:val="22"/>
        </w:rPr>
        <w:t>Step 2 - Message is displayed in all of the crowd workers who are</w:t>
      </w:r>
      <w:r>
        <w:rPr>
          <w:rFonts w:cs="Arial" w:hAnsi="Arial" w:eastAsia="Arial" w:ascii="Arial"/>
          <w:sz w:val="22"/>
          <w:szCs w:val="22"/>
        </w:rPr>
        <w:t> actively taking part in this conversation.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Voting system is now opened for this message.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520"/>
      </w:pPr>
      <w:r>
        <w:rPr>
          <w:rFonts w:cs="Arial" w:hAnsi="Arial" w:eastAsia="Arial" w:ascii="Arial"/>
          <w:position w:val="-1"/>
          <w:sz w:val="22"/>
          <w:szCs w:val="22"/>
        </w:rPr>
        <w:t>Table 7: Worker Propose Message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Voting on Messages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Crowd Worker, Hangoutsbot, Workers’ Interface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 can support sending another worker’s message to the user.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649" w:hanging="226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Messages proposed by the crowd workers, sorted by their posting</w:t>
      </w:r>
      <w:r>
        <w:rPr>
          <w:rFonts w:cs="Arial" w:hAnsi="Arial" w:eastAsia="Arial" w:ascii="Arial"/>
          <w:sz w:val="22"/>
          <w:szCs w:val="22"/>
        </w:rPr>
        <w:t> time.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Some messages should have proposed before, by the crowd workers.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Worker should press the “like” button on an orange message.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Workers votes for the desired message on the interface.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771"/>
      </w:pPr>
      <w:r>
        <w:rPr>
          <w:rFonts w:cs="Arial" w:hAnsi="Arial" w:eastAsia="Arial" w:ascii="Arial"/>
          <w:sz w:val="22"/>
          <w:szCs w:val="22"/>
        </w:rPr>
        <w:t>Step 2 - Voting continues until the 40% of the number of workers</w:t>
      </w:r>
      <w:r>
        <w:rPr>
          <w:rFonts w:cs="Arial" w:hAnsi="Arial" w:eastAsia="Arial" w:ascii="Arial"/>
          <w:sz w:val="22"/>
          <w:szCs w:val="22"/>
        </w:rPr>
        <w:t> currently on the page agrees on the message</w:t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370"/>
      </w:pPr>
      <w:r>
        <w:rPr>
          <w:rFonts w:cs="Arial" w:hAnsi="Arial" w:eastAsia="Arial" w:ascii="Arial"/>
          <w:sz w:val="22"/>
          <w:szCs w:val="22"/>
        </w:rPr>
        <w:t>Step 3 - Chorus then sends the ID of the accepted message to the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Google Hangout bot to be displayed to the user.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319" w:hanging="2265"/>
        <w:sectPr>
          <w:pgMar w:header="0" w:footer="1047" w:top="1480" w:bottom="280" w:left="1440" w:right="134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Step 2 - Messages stay until session closes if they do not reach to an</w:t>
      </w:r>
      <w:r>
        <w:rPr>
          <w:rFonts w:cs="Arial" w:hAnsi="Arial" w:eastAsia="Arial" w:ascii="Arial"/>
          <w:sz w:val="22"/>
          <w:szCs w:val="22"/>
        </w:rPr>
        <w:t> agreement.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489.325pt;width:469.6pt;height:226.6pt;mso-position-horizontal-relative:page;mso-position-vertical-relative:page;z-index:-3083" coordorigin="1432,9787" coordsize="9392,4532">
            <v:shape style="position:absolute;left:3705;top:13808;width:7110;height:0" coordorigin="3705,13808" coordsize="7110,0" path="m3705,13808l10815,13808e" filled="f" stroked="t" strokeweight="0.85pt" strokecolor="#000000">
              <v:path arrowok="t"/>
            </v:shape>
            <v:shape style="position:absolute;left:3705;top:14303;width:7110;height:0" coordorigin="3705,14303" coordsize="7110,0" path="m3705,14303l10815,14303e" filled="f" stroked="t" strokeweight="0.85pt" strokecolor="#000000">
              <v:path arrowok="t"/>
            </v:shape>
            <v:shape style="position:absolute;left:3713;top:13800;width:0;height:510" coordorigin="3713,13800" coordsize="0,510" path="m3713,14310l3713,13800e" filled="f" stroked="t" strokeweight="0.85pt" strokecolor="#000000">
              <v:path arrowok="t"/>
            </v:shape>
            <v:shape style="position:absolute;left:10808;top:13800;width:0;height:510" coordorigin="10808,13800" coordsize="0,510" path="m10808,14310l10808,13800e" filled="f" stroked="t" strokeweight="0.85pt" strokecolor="#000000">
              <v:path arrowok="t"/>
            </v:shape>
            <v:shape style="position:absolute;left:1440;top:13808;width:2280;height:0" coordorigin="1440,13808" coordsize="2280,0" path="m1440,13808l3720,13808e" filled="f" stroked="t" strokeweight="0.85pt" strokecolor="#000000">
              <v:path arrowok="t"/>
            </v:shape>
            <v:shape style="position:absolute;left:1440;top:14303;width:2280;height:0" coordorigin="1440,14303" coordsize="2280,0" path="m1440,14303l3720,14303e" filled="f" stroked="t" strokeweight="0.85pt" strokecolor="#000000">
              <v:path arrowok="t"/>
            </v:shape>
            <v:shape style="position:absolute;left:1448;top:13800;width:0;height:510" coordorigin="1448,13800" coordsize="0,510" path="m1448,14310l1448,13800e" filled="f" stroked="t" strokeweight="0.85pt" strokecolor="#000000">
              <v:path arrowok="t"/>
            </v:shape>
            <v:shape style="position:absolute;left:3713;top:13800;width:0;height:510" coordorigin="3713,13800" coordsize="0,510" path="m3713,14310l3713,13800e" filled="f" stroked="t" strokeweight="0.85pt" strokecolor="#000000">
              <v:path arrowok="t"/>
            </v:shape>
            <v:shape style="position:absolute;left:3705;top:13808;width:7110;height:0" coordorigin="3705,13808" coordsize="7110,0" path="m3705,13808l10815,13808e" filled="f" stroked="t" strokeweight="0.85pt" strokecolor="#000000">
              <v:path arrowok="t"/>
            </v:shape>
            <v:shape style="position:absolute;left:3705;top:13043;width:7110;height:0" coordorigin="3705,13043" coordsize="7110,0" path="m3705,13043l10815,13043e" filled="f" stroked="t" strokeweight="0.85pt" strokecolor="#000000">
              <v:path arrowok="t"/>
            </v:shape>
            <v:shape style="position:absolute;left:3713;top:13035;width:0;height:780" coordorigin="3713,13035" coordsize="0,780" path="m3713,13815l3713,13035e" filled="f" stroked="t" strokeweight="0.85pt" strokecolor="#000000">
              <v:path arrowok="t"/>
            </v:shape>
            <v:shape style="position:absolute;left:10808;top:13035;width:0;height:780" coordorigin="10808,13035" coordsize="0,780" path="m10808,13815l10808,13035e" filled="f" stroked="t" strokeweight="0.85pt" strokecolor="#000000">
              <v:path arrowok="t"/>
            </v:shape>
            <v:shape style="position:absolute;left:1440;top:13043;width:2280;height:0" coordorigin="1440,13043" coordsize="2280,0" path="m1440,13043l3720,13043e" filled="f" stroked="t" strokeweight="0.85pt" strokecolor="#000000">
              <v:path arrowok="t"/>
            </v:shape>
            <v:shape style="position:absolute;left:1440;top:13808;width:2280;height:0" coordorigin="1440,13808" coordsize="2280,0" path="m1440,13808l3720,13808e" filled="f" stroked="t" strokeweight="0.85pt" strokecolor="#000000">
              <v:path arrowok="t"/>
            </v:shape>
            <v:shape style="position:absolute;left:1448;top:13035;width:0;height:780" coordorigin="1448,13035" coordsize="0,780" path="m1448,13815l1448,13035e" filled="f" stroked="t" strokeweight="0.85pt" strokecolor="#000000">
              <v:path arrowok="t"/>
            </v:shape>
            <v:shape style="position:absolute;left:3713;top:13035;width:0;height:780" coordorigin="3713,13035" coordsize="0,780" path="m3713,13815l3713,13035e" filled="f" stroked="t" strokeweight="0.85pt" strokecolor="#000000">
              <v:path arrowok="t"/>
            </v:shape>
            <v:shape style="position:absolute;left:3705;top:13043;width:7110;height:0" coordorigin="3705,13043" coordsize="7110,0" path="m3705,13043l10815,13043e" filled="f" stroked="t" strokeweight="0.85pt" strokecolor="#000000">
              <v:path arrowok="t"/>
            </v:shape>
            <v:shape style="position:absolute;left:3705;top:12548;width:7110;height:0" coordorigin="3705,12548" coordsize="7110,0" path="m3705,12548l10815,12548e" filled="f" stroked="t" strokeweight="0.85pt" strokecolor="#000000">
              <v:path arrowok="t"/>
            </v:shape>
            <v:shape style="position:absolute;left:3713;top:12540;width:0;height:510" coordorigin="3713,12540" coordsize="0,510" path="m3713,13050l3713,12540e" filled="f" stroked="t" strokeweight="0.85pt" strokecolor="#000000">
              <v:path arrowok="t"/>
            </v:shape>
            <v:shape style="position:absolute;left:10808;top:12540;width:0;height:510" coordorigin="10808,12540" coordsize="0,510" path="m10808,13050l10808,12540e" filled="f" stroked="t" strokeweight="0.85pt" strokecolor="#000000">
              <v:path arrowok="t"/>
            </v:shape>
            <v:shape style="position:absolute;left:1440;top:12548;width:2280;height:0" coordorigin="1440,12548" coordsize="2280,0" path="m1440,12548l3720,12548e" filled="f" stroked="t" strokeweight="0.85pt" strokecolor="#000000">
              <v:path arrowok="t"/>
            </v:shape>
            <v:shape style="position:absolute;left:1440;top:13043;width:2280;height:0" coordorigin="1440,13043" coordsize="2280,0" path="m1440,13043l3720,13043e" filled="f" stroked="t" strokeweight="0.85pt" strokecolor="#000000">
              <v:path arrowok="t"/>
            </v:shape>
            <v:shape style="position:absolute;left:1448;top:12540;width:0;height:510" coordorigin="1448,12540" coordsize="0,510" path="m1448,13050l1448,12540e" filled="f" stroked="t" strokeweight="0.85pt" strokecolor="#000000">
              <v:path arrowok="t"/>
            </v:shape>
            <v:shape style="position:absolute;left:3713;top:12540;width:0;height:510" coordorigin="3713,12540" coordsize="0,510" path="m3713,13050l3713,12540e" filled="f" stroked="t" strokeweight="0.85pt" strokecolor="#000000">
              <v:path arrowok="t"/>
            </v:shape>
            <v:shape style="position:absolute;left:3705;top:12548;width:7110;height:0" coordorigin="3705,12548" coordsize="7110,0" path="m3705,12548l10815,12548e" filled="f" stroked="t" strokeweight="0.85pt" strokecolor="#000000">
              <v:path arrowok="t"/>
            </v:shape>
            <v:shape style="position:absolute;left:3705;top:11783;width:7110;height:0" coordorigin="3705,11783" coordsize="7110,0" path="m3705,11783l10815,11783e" filled="f" stroked="t" strokeweight="0.85pt" strokecolor="#000000">
              <v:path arrowok="t"/>
            </v:shape>
            <v:shape style="position:absolute;left:3713;top:11775;width:0;height:780" coordorigin="3713,11775" coordsize="0,780" path="m3713,12555l3713,11775e" filled="f" stroked="t" strokeweight="0.85pt" strokecolor="#000000">
              <v:path arrowok="t"/>
            </v:shape>
            <v:shape style="position:absolute;left:10808;top:11775;width:0;height:780" coordorigin="10808,11775" coordsize="0,780" path="m10808,12555l10808,11775e" filled="f" stroked="t" strokeweight="0.85pt" strokecolor="#000000">
              <v:path arrowok="t"/>
            </v:shape>
            <v:shape style="position:absolute;left:1440;top:11783;width:2280;height:0" coordorigin="1440,11783" coordsize="2280,0" path="m1440,11783l3720,11783e" filled="f" stroked="t" strokeweight="0.85pt" strokecolor="#000000">
              <v:path arrowok="t"/>
            </v:shape>
            <v:shape style="position:absolute;left:1440;top:12548;width:2280;height:0" coordorigin="1440,12548" coordsize="2280,0" path="m1440,12548l3720,12548e" filled="f" stroked="t" strokeweight="0.85pt" strokecolor="#000000">
              <v:path arrowok="t"/>
            </v:shape>
            <v:shape style="position:absolute;left:1448;top:11775;width:0;height:780" coordorigin="1448,11775" coordsize="0,780" path="m1448,12555l1448,11775e" filled="f" stroked="t" strokeweight="0.85pt" strokecolor="#000000">
              <v:path arrowok="t"/>
            </v:shape>
            <v:shape style="position:absolute;left:3713;top:11775;width:0;height:780" coordorigin="3713,11775" coordsize="0,780" path="m3713,12555l3713,11775e" filled="f" stroked="t" strokeweight="0.85pt" strokecolor="#000000">
              <v:path arrowok="t"/>
            </v:shape>
            <v:shape style="position:absolute;left:3705;top:11783;width:7110;height:0" coordorigin="3705,11783" coordsize="7110,0" path="m3705,11783l10815,11783e" filled="f" stroked="t" strokeweight="0.85pt" strokecolor="#000000">
              <v:path arrowok="t"/>
            </v:shape>
            <v:shape style="position:absolute;left:3705;top:11288;width:7110;height:0" coordorigin="3705,11288" coordsize="7110,0" path="m3705,11288l10815,11288e" filled="f" stroked="t" strokeweight="0.85pt" strokecolor="#000000">
              <v:path arrowok="t"/>
            </v:shape>
            <v:shape style="position:absolute;left:3713;top:11280;width:0;height:510" coordorigin="3713,11280" coordsize="0,510" path="m3713,11790l3713,11280e" filled="f" stroked="t" strokeweight="0.85pt" strokecolor="#000000">
              <v:path arrowok="t"/>
            </v:shape>
            <v:shape style="position:absolute;left:10808;top:11280;width:0;height:510" coordorigin="10808,11280" coordsize="0,510" path="m10808,11790l10808,11280e" filled="f" stroked="t" strokeweight="0.85pt" strokecolor="#000000">
              <v:path arrowok="t"/>
            </v:shape>
            <v:shape style="position:absolute;left:1440;top:11288;width:2280;height:0" coordorigin="1440,11288" coordsize="2280,0" path="m1440,11288l3720,11288e" filled="f" stroked="t" strokeweight="0.85pt" strokecolor="#000000">
              <v:path arrowok="t"/>
            </v:shape>
            <v:shape style="position:absolute;left:1440;top:11783;width:2280;height:0" coordorigin="1440,11783" coordsize="2280,0" path="m1440,11783l3720,11783e" filled="f" stroked="t" strokeweight="0.85pt" strokecolor="#000000">
              <v:path arrowok="t"/>
            </v:shape>
            <v:shape style="position:absolute;left:1448;top:11280;width:0;height:510" coordorigin="1448,11280" coordsize="0,510" path="m1448,11790l1448,11280e" filled="f" stroked="t" strokeweight="0.85pt" strokecolor="#000000">
              <v:path arrowok="t"/>
            </v:shape>
            <v:shape style="position:absolute;left:3713;top:11280;width:0;height:510" coordorigin="3713,11280" coordsize="0,510" path="m3713,11790l3713,11280e" filled="f" stroked="t" strokeweight="0.85pt" strokecolor="#000000">
              <v:path arrowok="t"/>
            </v:shape>
            <v:shape style="position:absolute;left:3705;top:11288;width:7110;height:0" coordorigin="3705,11288" coordsize="7110,0" path="m3705,11288l10815,11288e" filled="f" stroked="t" strokeweight="0.85pt" strokecolor="#000000">
              <v:path arrowok="t"/>
            </v:shape>
            <v:shape style="position:absolute;left:3705;top:10793;width:7110;height:0" coordorigin="3705,10793" coordsize="7110,0" path="m3705,10793l10815,10793e" filled="f" stroked="t" strokeweight="0.85pt" strokecolor="#000000">
              <v:path arrowok="t"/>
            </v:shape>
            <v:shape style="position:absolute;left:3713;top:10785;width:0;height:510" coordorigin="3713,10785" coordsize="0,510" path="m3713,11295l3713,10785e" filled="f" stroked="t" strokeweight="0.85pt" strokecolor="#000000">
              <v:path arrowok="t"/>
            </v:shape>
            <v:shape style="position:absolute;left:10808;top:10785;width:0;height:510" coordorigin="10808,10785" coordsize="0,510" path="m10808,11295l10808,10785e" filled="f" stroked="t" strokeweight="0.85pt" strokecolor="#000000">
              <v:path arrowok="t"/>
            </v:shape>
            <v:shape style="position:absolute;left:1440;top:10793;width:2280;height:0" coordorigin="1440,10793" coordsize="2280,0" path="m1440,10793l3720,10793e" filled="f" stroked="t" strokeweight="0.85pt" strokecolor="#000000">
              <v:path arrowok="t"/>
            </v:shape>
            <v:shape style="position:absolute;left:1440;top:11288;width:2280;height:0" coordorigin="1440,11288" coordsize="2280,0" path="m1440,11288l3720,11288e" filled="f" stroked="t" strokeweight="0.85pt" strokecolor="#000000">
              <v:path arrowok="t"/>
            </v:shape>
            <v:shape style="position:absolute;left:1448;top:10785;width:0;height:510" coordorigin="1448,10785" coordsize="0,510" path="m1448,11295l1448,10785e" filled="f" stroked="t" strokeweight="0.85pt" strokecolor="#000000">
              <v:path arrowok="t"/>
            </v:shape>
            <v:shape style="position:absolute;left:3713;top:10785;width:0;height:510" coordorigin="3713,10785" coordsize="0,510" path="m3713,11295l3713,10785e" filled="f" stroked="t" strokeweight="0.85pt" strokecolor="#000000">
              <v:path arrowok="t"/>
            </v:shape>
            <v:shape style="position:absolute;left:3705;top:10793;width:7110;height:0" coordorigin="3705,10793" coordsize="7110,0" path="m3705,10793l10815,10793e" filled="f" stroked="t" strokeweight="0.85pt" strokecolor="#000000">
              <v:path arrowok="t"/>
            </v:shape>
            <v:shape style="position:absolute;left:3705;top:10298;width:7110;height:0" coordorigin="3705,10298" coordsize="7110,0" path="m3705,10298l10815,10298e" filled="f" stroked="t" strokeweight="0.85pt" strokecolor="#000000">
              <v:path arrowok="t"/>
            </v:shape>
            <v:shape style="position:absolute;left:3713;top:10290;width:0;height:510" coordorigin="3713,10290" coordsize="0,510" path="m3713,10800l3713,10290e" filled="f" stroked="t" strokeweight="0.85pt" strokecolor="#000000">
              <v:path arrowok="t"/>
            </v:shape>
            <v:shape style="position:absolute;left:10808;top:10290;width:0;height:510" coordorigin="10808,10290" coordsize="0,510" path="m10808,10800l10808,10290e" filled="f" stroked="t" strokeweight="0.85pt" strokecolor="#000000">
              <v:path arrowok="t"/>
            </v:shape>
            <v:shape style="position:absolute;left:1440;top:10298;width:2280;height:0" coordorigin="1440,10298" coordsize="2280,0" path="m1440,10298l3720,10298e" filled="f" stroked="t" strokeweight="0.85pt" strokecolor="#000000">
              <v:path arrowok="t"/>
            </v:shape>
            <v:shape style="position:absolute;left:1440;top:10793;width:2280;height:0" coordorigin="1440,10793" coordsize="2280,0" path="m1440,10793l3720,10793e" filled="f" stroked="t" strokeweight="0.85pt" strokecolor="#000000">
              <v:path arrowok="t"/>
            </v:shape>
            <v:shape style="position:absolute;left:1448;top:10290;width:0;height:510" coordorigin="1448,10290" coordsize="0,510" path="m1448,10800l1448,10290e" filled="f" stroked="t" strokeweight="0.85pt" strokecolor="#000000">
              <v:path arrowok="t"/>
            </v:shape>
            <v:shape style="position:absolute;left:3713;top:10290;width:0;height:510" coordorigin="3713,10290" coordsize="0,510" path="m3713,10800l3713,10290e" filled="f" stroked="t" strokeweight="0.85pt" strokecolor="#000000">
              <v:path arrowok="t"/>
            </v:shape>
            <v:shape style="position:absolute;left:3705;top:10298;width:7110;height:0" coordorigin="3705,10298" coordsize="7110,0" path="m3705,10298l10815,10298e" filled="f" stroked="t" strokeweight="0.85pt" strokecolor="#000000">
              <v:path arrowok="t"/>
            </v:shape>
            <v:shape style="position:absolute;left:3705;top:9803;width:7110;height:0" coordorigin="3705,9803" coordsize="7110,0" path="m3705,9803l10815,9803e" filled="f" stroked="t" strokeweight="0.85pt" strokecolor="#000000">
              <v:path arrowok="t"/>
            </v:shape>
            <v:shape style="position:absolute;left:3713;top:9795;width:0;height:510" coordorigin="3713,9795" coordsize="0,510" path="m3713,10305l3713,9795e" filled="f" stroked="t" strokeweight="0.85pt" strokecolor="#000000">
              <v:path arrowok="t"/>
            </v:shape>
            <v:shape style="position:absolute;left:10808;top:9795;width:0;height:510" coordorigin="10808,9795" coordsize="0,510" path="m10808,10305l10808,9795e" filled="f" stroked="t" strokeweight="0.85pt" strokecolor="#000000">
              <v:path arrowok="t"/>
            </v:shape>
            <v:shape style="position:absolute;left:1440;top:9803;width:2280;height:0" coordorigin="1440,9803" coordsize="2280,0" path="m1440,9803l3720,9803e" filled="f" stroked="t" strokeweight="0.85pt" strokecolor="#000000">
              <v:path arrowok="t"/>
            </v:shape>
            <v:shape style="position:absolute;left:1440;top:10298;width:2280;height:0" coordorigin="1440,10298" coordsize="2280,0" path="m1440,10298l3720,10298e" filled="f" stroked="t" strokeweight="0.85pt" strokecolor="#000000">
              <v:path arrowok="t"/>
            </v:shape>
            <v:shape style="position:absolute;left:1448;top:9795;width:0;height:510" coordorigin="1448,9795" coordsize="0,510" path="m1448,10305l1448,9795e" filled="f" stroked="t" strokeweight="0.85pt" strokecolor="#000000">
              <v:path arrowok="t"/>
            </v:shape>
            <v:shape style="position:absolute;left:3713;top:9795;width:0;height:510" coordorigin="3713,9795" coordsize="0,510" path="m3713,10305l3713,979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142.075pt;width:469.6pt;height:303.1pt;mso-position-horizontal-relative:page;mso-position-vertical-relative:page;z-index:-3084" coordorigin="1432,2842" coordsize="9392,6062">
            <v:shape style="position:absolute;left:3705;top:8393;width:7110;height:0" coordorigin="3705,8393" coordsize="7110,0" path="m3705,8393l10815,8393e" filled="f" stroked="t" strokeweight="0.85pt" strokecolor="#000000">
              <v:path arrowok="t"/>
            </v:shape>
            <v:shape style="position:absolute;left:3705;top:8888;width:7110;height:0" coordorigin="3705,8888" coordsize="7110,0" path="m3705,8888l10815,8888e" filled="f" stroked="t" strokeweight="0.85pt" strokecolor="#000000">
              <v:path arrowok="t"/>
            </v:shape>
            <v:shape style="position:absolute;left:3713;top:8385;width:0;height:510" coordorigin="3713,8385" coordsize="0,510" path="m3713,8895l3713,8385e" filled="f" stroked="t" strokeweight="0.85pt" strokecolor="#000000">
              <v:path arrowok="t"/>
            </v:shape>
            <v:shape style="position:absolute;left:10808;top:8385;width:0;height:510" coordorigin="10808,8385" coordsize="0,510" path="m10808,8895l10808,8385e" filled="f" stroked="t" strokeweight="0.85pt" strokecolor="#000000">
              <v:path arrowok="t"/>
            </v:shape>
            <v:shape style="position:absolute;left:1440;top:8393;width:2280;height:0" coordorigin="1440,8393" coordsize="2280,0" path="m1440,8393l3720,8393e" filled="f" stroked="t" strokeweight="0.85pt" strokecolor="#000000">
              <v:path arrowok="t"/>
            </v:shape>
            <v:shape style="position:absolute;left:1440;top:8888;width:2280;height:0" coordorigin="1440,8888" coordsize="2280,0" path="m1440,8888l3720,8888e" filled="f" stroked="t" strokeweight="0.85pt" strokecolor="#000000">
              <v:path arrowok="t"/>
            </v:shape>
            <v:shape style="position:absolute;left:1448;top:8385;width:0;height:510" coordorigin="1448,8385" coordsize="0,510" path="m1448,8895l1448,8385e" filled="f" stroked="t" strokeweight="0.85pt" strokecolor="#000000">
              <v:path arrowok="t"/>
            </v:shape>
            <v:shape style="position:absolute;left:3713;top:8385;width:0;height:510" coordorigin="3713,8385" coordsize="0,510" path="m3713,8895l3713,8385e" filled="f" stroked="t" strokeweight="0.85pt" strokecolor="#000000">
              <v:path arrowok="t"/>
            </v:shape>
            <v:shape style="position:absolute;left:3705;top:8393;width:7110;height:0" coordorigin="3705,8393" coordsize="7110,0" path="m3705,8393l10815,8393e" filled="f" stroked="t" strokeweight="0.85pt" strokecolor="#000000">
              <v:path arrowok="t"/>
            </v:shape>
            <v:shape style="position:absolute;left:3705;top:7898;width:7110;height:0" coordorigin="3705,7898" coordsize="7110,0" path="m3705,7898l10815,7898e" filled="f" stroked="t" strokeweight="0.85pt" strokecolor="#000000">
              <v:path arrowok="t"/>
            </v:shape>
            <v:shape style="position:absolute;left:3713;top:7890;width:0;height:510" coordorigin="3713,7890" coordsize="0,510" path="m3713,8400l3713,7890e" filled="f" stroked="t" strokeweight="0.85pt" strokecolor="#000000">
              <v:path arrowok="t"/>
            </v:shape>
            <v:shape style="position:absolute;left:10808;top:7890;width:0;height:510" coordorigin="10808,7890" coordsize="0,510" path="m10808,8400l10808,7890e" filled="f" stroked="t" strokeweight="0.85pt" strokecolor="#000000">
              <v:path arrowok="t"/>
            </v:shape>
            <v:shape style="position:absolute;left:1440;top:7898;width:2280;height:0" coordorigin="1440,7898" coordsize="2280,0" path="m1440,7898l3720,7898e" filled="f" stroked="t" strokeweight="0.85pt" strokecolor="#000000">
              <v:path arrowok="t"/>
            </v:shape>
            <v:shape style="position:absolute;left:1440;top:8393;width:2280;height:0" coordorigin="1440,8393" coordsize="2280,0" path="m1440,8393l3720,8393e" filled="f" stroked="t" strokeweight="0.85pt" strokecolor="#000000">
              <v:path arrowok="t"/>
            </v:shape>
            <v:shape style="position:absolute;left:1448;top:7890;width:0;height:510" coordorigin="1448,7890" coordsize="0,510" path="m1448,8400l1448,7890e" filled="f" stroked="t" strokeweight="0.85pt" strokecolor="#000000">
              <v:path arrowok="t"/>
            </v:shape>
            <v:shape style="position:absolute;left:3713;top:7890;width:0;height:510" coordorigin="3713,7890" coordsize="0,510" path="m3713,8400l3713,7890e" filled="f" stroked="t" strokeweight="0.85pt" strokecolor="#000000">
              <v:path arrowok="t"/>
            </v:shape>
            <v:shape style="position:absolute;left:3705;top:7898;width:7110;height:0" coordorigin="3705,7898" coordsize="7110,0" path="m3705,7898l10815,7898e" filled="f" stroked="t" strokeweight="0.85pt" strokecolor="#000000">
              <v:path arrowok="t"/>
            </v:shape>
            <v:shape style="position:absolute;left:3705;top:7403;width:7110;height:0" coordorigin="3705,7403" coordsize="7110,0" path="m3705,7403l10815,7403e" filled="f" stroked="t" strokeweight="0.85pt" strokecolor="#000000">
              <v:path arrowok="t"/>
            </v:shape>
            <v:shape style="position:absolute;left:3713;top:7395;width:0;height:510" coordorigin="3713,7395" coordsize="0,510" path="m3713,7905l3713,7395e" filled="f" stroked="t" strokeweight="0.85pt" strokecolor="#000000">
              <v:path arrowok="t"/>
            </v:shape>
            <v:shape style="position:absolute;left:10808;top:7395;width:0;height:510" coordorigin="10808,7395" coordsize="0,510" path="m10808,7905l10808,7395e" filled="f" stroked="t" strokeweight="0.85pt" strokecolor="#000000">
              <v:path arrowok="t"/>
            </v:shape>
            <v:shape style="position:absolute;left:1440;top:7403;width:2280;height:0" coordorigin="1440,7403" coordsize="2280,0" path="m1440,7403l3720,7403e" filled="f" stroked="t" strokeweight="0.85pt" strokecolor="#000000">
              <v:path arrowok="t"/>
            </v:shape>
            <v:shape style="position:absolute;left:1440;top:7898;width:2280;height:0" coordorigin="1440,7898" coordsize="2280,0" path="m1440,7898l3720,7898e" filled="f" stroked="t" strokeweight="0.85pt" strokecolor="#000000">
              <v:path arrowok="t"/>
            </v:shape>
            <v:shape style="position:absolute;left:1448;top:7395;width:0;height:510" coordorigin="1448,7395" coordsize="0,510" path="m1448,7905l1448,7395e" filled="f" stroked="t" strokeweight="0.85pt" strokecolor="#000000">
              <v:path arrowok="t"/>
            </v:shape>
            <v:shape style="position:absolute;left:3713;top:7395;width:0;height:510" coordorigin="3713,7395" coordsize="0,510" path="m3713,7905l3713,7395e" filled="f" stroked="t" strokeweight="0.85pt" strokecolor="#000000">
              <v:path arrowok="t"/>
            </v:shape>
            <v:shape style="position:absolute;left:3705;top:7403;width:7110;height:0" coordorigin="3705,7403" coordsize="7110,0" path="m3705,7403l10815,7403e" filled="f" stroked="t" strokeweight="0.85pt" strokecolor="#000000">
              <v:path arrowok="t"/>
            </v:shape>
            <v:shape style="position:absolute;left:3705;top:6368;width:7110;height:0" coordorigin="3705,6368" coordsize="7110,0" path="m3705,6368l10815,6368e" filled="f" stroked="t" strokeweight="0.85pt" strokecolor="#000000">
              <v:path arrowok="t"/>
            </v:shape>
            <v:shape style="position:absolute;left:3713;top:6360;width:0;height:1050" coordorigin="3713,6360" coordsize="0,1050" path="m3713,7410l3713,6360e" filled="f" stroked="t" strokeweight="0.85pt" strokecolor="#000000">
              <v:path arrowok="t"/>
            </v:shape>
            <v:shape style="position:absolute;left:10808;top:6360;width:0;height:1050" coordorigin="10808,6360" coordsize="0,1050" path="m10808,7410l10808,6360e" filled="f" stroked="t" strokeweight="0.85pt" strokecolor="#000000">
              <v:path arrowok="t"/>
            </v:shape>
            <v:shape style="position:absolute;left:1440;top:6368;width:2280;height:0" coordorigin="1440,6368" coordsize="2280,0" path="m1440,6368l3720,6368e" filled="f" stroked="t" strokeweight="0.85pt" strokecolor="#000000">
              <v:path arrowok="t"/>
            </v:shape>
            <v:shape style="position:absolute;left:1440;top:7403;width:2280;height:0" coordorigin="1440,7403" coordsize="2280,0" path="m1440,7403l3720,7403e" filled="f" stroked="t" strokeweight="0.85pt" strokecolor="#000000">
              <v:path arrowok="t"/>
            </v:shape>
            <v:shape style="position:absolute;left:1448;top:6360;width:0;height:1050" coordorigin="1448,6360" coordsize="0,1050" path="m1448,7410l1448,6360e" filled="f" stroked="t" strokeweight="0.85pt" strokecolor="#000000">
              <v:path arrowok="t"/>
            </v:shape>
            <v:shape style="position:absolute;left:3713;top:6360;width:0;height:1050" coordorigin="3713,6360" coordsize="0,1050" path="m3713,7410l3713,6360e" filled="f" stroked="t" strokeweight="0.85pt" strokecolor="#000000">
              <v:path arrowok="t"/>
            </v:shape>
            <v:shape style="position:absolute;left:3705;top:6368;width:7110;height:0" coordorigin="3705,6368" coordsize="7110,0" path="m3705,6368l10815,6368e" filled="f" stroked="t" strokeweight="0.85pt" strokecolor="#000000">
              <v:path arrowok="t"/>
            </v:shape>
            <v:shape style="position:absolute;left:3705;top:5603;width:7110;height:0" coordorigin="3705,5603" coordsize="7110,0" path="m3705,5603l10815,5603e" filled="f" stroked="t" strokeweight="0.85pt" strokecolor="#000000">
              <v:path arrowok="t"/>
            </v:shape>
            <v:shape style="position:absolute;left:3713;top:5595;width:0;height:780" coordorigin="3713,5595" coordsize="0,780" path="m3713,6375l3713,5595e" filled="f" stroked="t" strokeweight="0.85pt" strokecolor="#000000">
              <v:path arrowok="t"/>
            </v:shape>
            <v:shape style="position:absolute;left:10808;top:5595;width:0;height:780" coordorigin="10808,5595" coordsize="0,780" path="m10808,6375l10808,5595e" filled="f" stroked="t" strokeweight="0.85pt" strokecolor="#000000">
              <v:path arrowok="t"/>
            </v:shape>
            <v:shape style="position:absolute;left:1440;top:5603;width:2280;height:0" coordorigin="1440,5603" coordsize="2280,0" path="m1440,5603l3720,5603e" filled="f" stroked="t" strokeweight="0.85pt" strokecolor="#000000">
              <v:path arrowok="t"/>
            </v:shape>
            <v:shape style="position:absolute;left:1440;top:6368;width:2280;height:0" coordorigin="1440,6368" coordsize="2280,0" path="m1440,6368l3720,6368e" filled="f" stroked="t" strokeweight="0.85pt" strokecolor="#000000">
              <v:path arrowok="t"/>
            </v:shape>
            <v:shape style="position:absolute;left:1448;top:5595;width:0;height:780" coordorigin="1448,5595" coordsize="0,780" path="m1448,6375l1448,5595e" filled="f" stroked="t" strokeweight="0.85pt" strokecolor="#000000">
              <v:path arrowok="t"/>
            </v:shape>
            <v:shape style="position:absolute;left:3713;top:5595;width:0;height:780" coordorigin="3713,5595" coordsize="0,780" path="m3713,6375l3713,5595e" filled="f" stroked="t" strokeweight="0.85pt" strokecolor="#000000">
              <v:path arrowok="t"/>
            </v:shape>
            <v:shape style="position:absolute;left:3705;top:5603;width:7110;height:0" coordorigin="3705,5603" coordsize="7110,0" path="m3705,5603l10815,5603e" filled="f" stroked="t" strokeweight="0.85pt" strokecolor="#000000">
              <v:path arrowok="t"/>
            </v:shape>
            <v:shape style="position:absolute;left:3705;top:4838;width:7110;height:0" coordorigin="3705,4838" coordsize="7110,0" path="m3705,4838l10815,4838e" filled="f" stroked="t" strokeweight="0.85pt" strokecolor="#000000">
              <v:path arrowok="t"/>
            </v:shape>
            <v:shape style="position:absolute;left:3713;top:4830;width:0;height:780" coordorigin="3713,4830" coordsize="0,780" path="m3713,5610l3713,4830e" filled="f" stroked="t" strokeweight="0.85pt" strokecolor="#000000">
              <v:path arrowok="t"/>
            </v:shape>
            <v:shape style="position:absolute;left:10808;top:4830;width:0;height:780" coordorigin="10808,4830" coordsize="0,780" path="m10808,5610l10808,4830e" filled="f" stroked="t" strokeweight="0.85pt" strokecolor="#000000">
              <v:path arrowok="t"/>
            </v:shape>
            <v:shape style="position:absolute;left:1440;top:4838;width:2280;height:0" coordorigin="1440,4838" coordsize="2280,0" path="m1440,4838l3720,4838e" filled="f" stroked="t" strokeweight="0.85pt" strokecolor="#000000">
              <v:path arrowok="t"/>
            </v:shape>
            <v:shape style="position:absolute;left:1440;top:5603;width:2280;height:0" coordorigin="1440,5603" coordsize="2280,0" path="m1440,5603l3720,5603e" filled="f" stroked="t" strokeweight="0.85pt" strokecolor="#000000">
              <v:path arrowok="t"/>
            </v:shape>
            <v:shape style="position:absolute;left:1448;top:4830;width:0;height:780" coordorigin="1448,4830" coordsize="0,780" path="m1448,5610l1448,4830e" filled="f" stroked="t" strokeweight="0.85pt" strokecolor="#000000">
              <v:path arrowok="t"/>
            </v:shape>
            <v:shape style="position:absolute;left:3713;top:4830;width:0;height:780" coordorigin="3713,4830" coordsize="0,780" path="m3713,5610l3713,4830e" filled="f" stroked="t" strokeweight="0.85pt" strokecolor="#000000">
              <v:path arrowok="t"/>
            </v:shape>
            <v:shape style="position:absolute;left:3705;top:4838;width:7110;height:0" coordorigin="3705,4838" coordsize="7110,0" path="m3705,4838l10815,4838e" filled="f" stroked="t" strokeweight="0.85pt" strokecolor="#000000">
              <v:path arrowok="t"/>
            </v:shape>
            <v:shape style="position:absolute;left:3705;top:4343;width:7110;height:0" coordorigin="3705,4343" coordsize="7110,0" path="m3705,4343l10815,4343e" filled="f" stroked="t" strokeweight="0.85pt" strokecolor="#000000">
              <v:path arrowok="t"/>
            </v:shape>
            <v:shape style="position:absolute;left:3713;top:4335;width:0;height:510" coordorigin="3713,4335" coordsize="0,510" path="m3713,4845l3713,4335e" filled="f" stroked="t" strokeweight="0.85pt" strokecolor="#000000">
              <v:path arrowok="t"/>
            </v:shape>
            <v:shape style="position:absolute;left:10808;top:4335;width:0;height:510" coordorigin="10808,4335" coordsize="0,510" path="m10808,4845l10808,4335e" filled="f" stroked="t" strokeweight="0.85pt" strokecolor="#000000">
              <v:path arrowok="t"/>
            </v:shape>
            <v:shape style="position:absolute;left:1440;top:4343;width:2280;height:0" coordorigin="1440,4343" coordsize="2280,0" path="m1440,4343l3720,4343e" filled="f" stroked="t" strokeweight="0.85pt" strokecolor="#000000">
              <v:path arrowok="t"/>
            </v:shape>
            <v:shape style="position:absolute;left:1440;top:4838;width:2280;height:0" coordorigin="1440,4838" coordsize="2280,0" path="m1440,4838l3720,4838e" filled="f" stroked="t" strokeweight="0.85pt" strokecolor="#000000">
              <v:path arrowok="t"/>
            </v:shape>
            <v:shape style="position:absolute;left:1448;top:4335;width:0;height:510" coordorigin="1448,4335" coordsize="0,510" path="m1448,4845l1448,4335e" filled="f" stroked="t" strokeweight="0.85pt" strokecolor="#000000">
              <v:path arrowok="t"/>
            </v:shape>
            <v:shape style="position:absolute;left:3713;top:4335;width:0;height:510" coordorigin="3713,4335" coordsize="0,510" path="m3713,4845l3713,4335e" filled="f" stroked="t" strokeweight="0.85pt" strokecolor="#000000">
              <v:path arrowok="t"/>
            </v:shape>
            <v:shape style="position:absolute;left:3705;top:4343;width:7110;height:0" coordorigin="3705,4343" coordsize="7110,0" path="m3705,4343l10815,4343e" filled="f" stroked="t" strokeweight="0.85pt" strokecolor="#000000">
              <v:path arrowok="t"/>
            </v:shape>
            <v:shape style="position:absolute;left:3705;top:3848;width:7110;height:0" coordorigin="3705,3848" coordsize="7110,0" path="m3705,3848l10815,3848e" filled="f" stroked="t" strokeweight="0.85pt" strokecolor="#000000">
              <v:path arrowok="t"/>
            </v:shape>
            <v:shape style="position:absolute;left:3713;top:3840;width:0;height:510" coordorigin="3713,3840" coordsize="0,510" path="m3713,4350l3713,3840e" filled="f" stroked="t" strokeweight="0.85pt" strokecolor="#000000">
              <v:path arrowok="t"/>
            </v:shape>
            <v:shape style="position:absolute;left:10808;top:3840;width:0;height:510" coordorigin="10808,3840" coordsize="0,510" path="m10808,4350l10808,3840e" filled="f" stroked="t" strokeweight="0.85pt" strokecolor="#000000">
              <v:path arrowok="t"/>
            </v:shape>
            <v:shape style="position:absolute;left:1440;top:3848;width:2280;height:0" coordorigin="1440,3848" coordsize="2280,0" path="m1440,3848l3720,3848e" filled="f" stroked="t" strokeweight="0.85pt" strokecolor="#000000">
              <v:path arrowok="t"/>
            </v:shape>
            <v:shape style="position:absolute;left:1440;top:4343;width:2280;height:0" coordorigin="1440,4343" coordsize="2280,0" path="m1440,4343l3720,4343e" filled="f" stroked="t" strokeweight="0.85pt" strokecolor="#000000">
              <v:path arrowok="t"/>
            </v:shape>
            <v:shape style="position:absolute;left:1448;top:3840;width:0;height:510" coordorigin="1448,3840" coordsize="0,510" path="m1448,4350l1448,3840e" filled="f" stroked="t" strokeweight="0.85pt" strokecolor="#000000">
              <v:path arrowok="t"/>
            </v:shape>
            <v:shape style="position:absolute;left:3713;top:3840;width:0;height:510" coordorigin="3713,3840" coordsize="0,510" path="m3713,4350l3713,3840e" filled="f" stroked="t" strokeweight="0.85pt" strokecolor="#000000">
              <v:path arrowok="t"/>
            </v:shape>
            <v:shape style="position:absolute;left:3705;top:3848;width:7110;height:0" coordorigin="3705,3848" coordsize="7110,0" path="m3705,3848l10815,3848e" filled="f" stroked="t" strokeweight="0.85pt" strokecolor="#000000">
              <v:path arrowok="t"/>
            </v:shape>
            <v:shape style="position:absolute;left:3705;top:3353;width:7110;height:0" coordorigin="3705,3353" coordsize="7110,0" path="m3705,3353l10815,3353e" filled="f" stroked="t" strokeweight="0.85pt" strokecolor="#000000">
              <v:path arrowok="t"/>
            </v:shape>
            <v:shape style="position:absolute;left:3713;top:3345;width:0;height:510" coordorigin="3713,3345" coordsize="0,510" path="m3713,3855l3713,3345e" filled="f" stroked="t" strokeweight="0.85pt" strokecolor="#000000">
              <v:path arrowok="t"/>
            </v:shape>
            <v:shape style="position:absolute;left:10808;top:3345;width:0;height:510" coordorigin="10808,3345" coordsize="0,510" path="m10808,3855l10808,3345e" filled="f" stroked="t" strokeweight="0.85pt" strokecolor="#000000">
              <v:path arrowok="t"/>
            </v:shape>
            <v:shape style="position:absolute;left:1440;top:3353;width:2280;height:0" coordorigin="1440,3353" coordsize="2280,0" path="m1440,3353l3720,3353e" filled="f" stroked="t" strokeweight="0.85pt" strokecolor="#000000">
              <v:path arrowok="t"/>
            </v:shape>
            <v:shape style="position:absolute;left:1440;top:3848;width:2280;height:0" coordorigin="1440,3848" coordsize="2280,0" path="m1440,3848l3720,3848e" filled="f" stroked="t" strokeweight="0.85pt" strokecolor="#000000">
              <v:path arrowok="t"/>
            </v:shape>
            <v:shape style="position:absolute;left:1448;top:3345;width:0;height:510" coordorigin="1448,3345" coordsize="0,510" path="m1448,3855l1448,3345e" filled="f" stroked="t" strokeweight="0.85pt" strokecolor="#000000">
              <v:path arrowok="t"/>
            </v:shape>
            <v:shape style="position:absolute;left:3713;top:3345;width:0;height:510" coordorigin="3713,3345" coordsize="0,510" path="m3713,3855l3713,3345e" filled="f" stroked="t" strokeweight="0.85pt" strokecolor="#000000">
              <v:path arrowok="t"/>
            </v:shape>
            <v:shape style="position:absolute;left:3705;top:3353;width:7110;height:0" coordorigin="3705,3353" coordsize="7110,0" path="m3705,3353l10815,3353e" filled="f" stroked="t" strokeweight="0.85pt" strokecolor="#000000">
              <v:path arrowok="t"/>
            </v:shape>
            <v:shape style="position:absolute;left:3705;top:2858;width:7110;height:0" coordorigin="3705,2858" coordsize="7110,0" path="m3705,2858l10815,2858e" filled="f" stroked="t" strokeweight="0.85pt" strokecolor="#000000">
              <v:path arrowok="t"/>
            </v:shape>
            <v:shape style="position:absolute;left:3713;top:2850;width:0;height:510" coordorigin="3713,2850" coordsize="0,510" path="m3713,3360l3713,2850e" filled="f" stroked="t" strokeweight="0.85pt" strokecolor="#000000">
              <v:path arrowok="t"/>
            </v:shape>
            <v:shape style="position:absolute;left:10808;top:2850;width:0;height:510" coordorigin="10808,2850" coordsize="0,510" path="m10808,3360l10808,2850e" filled="f" stroked="t" strokeweight="0.85pt" strokecolor="#000000">
              <v:path arrowok="t"/>
            </v:shape>
            <v:shape style="position:absolute;left:1440;top:2858;width:2280;height:0" coordorigin="1440,2858" coordsize="2280,0" path="m1440,2858l3720,2858e" filled="f" stroked="t" strokeweight="0.85pt" strokecolor="#000000">
              <v:path arrowok="t"/>
            </v:shape>
            <v:shape style="position:absolute;left:1440;top:3353;width:2280;height:0" coordorigin="1440,3353" coordsize="2280,0" path="m1440,3353l3720,3353e" filled="f" stroked="t" strokeweight="0.85pt" strokecolor="#000000">
              <v:path arrowok="t"/>
            </v:shape>
            <v:shape style="position:absolute;left:1448;top:2850;width:0;height:510" coordorigin="1448,2850" coordsize="0,510" path="m1448,3360l1448,2850e" filled="f" stroked="t" strokeweight="0.85pt" strokecolor="#000000">
              <v:path arrowok="t"/>
            </v:shape>
            <v:shape style="position:absolute;left:3713;top:2850;width:0;height:510" coordorigin="3713,2850" coordsize="0,510" path="m3713,3360l3713,2850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26.35pt;mso-position-horizontal-relative:page;mso-position-vertical-relative:page;z-index:-3085" coordorigin="1432,1432" coordsize="9392,527"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The agreed message will be sent to user.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790"/>
      </w:pPr>
      <w:r>
        <w:rPr>
          <w:rFonts w:cs="Arial" w:hAnsi="Arial" w:eastAsia="Arial" w:ascii="Arial"/>
          <w:position w:val="-1"/>
          <w:sz w:val="22"/>
          <w:szCs w:val="22"/>
        </w:rPr>
        <w:t>Table 8: Voting on Messages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Worker Receive Message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Crowd Worker, Web Server, Hangoutsbot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1" w:lineRule="exact" w:line="480"/>
        <w:ind w:left="105" w:right="441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 can receive a message on the workers’ interface.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message that worker received in the conversation.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Worker has to be recruited by MTurk system and be assigned to the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00"/>
        <w:ind w:left="2370"/>
      </w:pPr>
      <w:r>
        <w:rPr>
          <w:rFonts w:cs="Arial" w:hAnsi="Arial" w:eastAsia="Arial" w:ascii="Arial"/>
          <w:sz w:val="22"/>
          <w:szCs w:val="22"/>
        </w:rPr>
        <w:t>conversation.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A new message sent by the user triggers to web server through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Hangoutsbot.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Web Server receives the message from Hangouts Bot.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Web Server sends data to the workers’ web interface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3 - The message is displayed in the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An auditory beep sound is played by Chorus interface.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535"/>
      </w:pPr>
      <w:r>
        <w:rPr>
          <w:rFonts w:cs="Arial" w:hAnsi="Arial" w:eastAsia="Arial" w:ascii="Arial"/>
          <w:position w:val="-1"/>
          <w:sz w:val="22"/>
          <w:szCs w:val="22"/>
        </w:rPr>
        <w:t>Table 9: Worker Receive Message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End Conversation Session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Crowd Workers, Amazon MTurk System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 has the option to close the conversation with any users.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318" w:hanging="226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Session should have started and user should  have told the worker to</w:t>
      </w:r>
      <w:r>
        <w:rPr>
          <w:rFonts w:cs="Arial" w:hAnsi="Arial" w:eastAsia="Arial" w:ascii="Arial"/>
          <w:sz w:val="22"/>
          <w:szCs w:val="22"/>
        </w:rPr>
        <w:t> end the conversation.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Two workers submit their HITs.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After two workers submit their HIT, system is closes session.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Automatically submit the HITs for all remaining workers.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  <w:sectPr>
          <w:pgMar w:header="0" w:footer="1047" w:top="1480" w:bottom="280" w:left="1440" w:right="134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529.075pt;width:469.6pt;height:188.35pt;mso-position-horizontal-relative:page;mso-position-vertical-relative:page;z-index:-3080" coordorigin="1432,10582" coordsize="9392,3767">
            <v:shape style="position:absolute;left:3705;top:13838;width:7110;height:0" coordorigin="3705,13838" coordsize="7110,0" path="m3705,13838l10815,13838e" filled="f" stroked="t" strokeweight="0.85pt" strokecolor="#000000">
              <v:path arrowok="t"/>
            </v:shape>
            <v:shape style="position:absolute;left:3705;top:14333;width:7110;height:0" coordorigin="3705,14333" coordsize="7110,0" path="m3705,14333l10815,14333e" filled="f" stroked="t" strokeweight="0.85pt" strokecolor="#000000">
              <v:path arrowok="t"/>
            </v:shape>
            <v:shape style="position:absolute;left:3713;top:13830;width:0;height:510" coordorigin="3713,13830" coordsize="0,510" path="m3713,14340l3713,13830e" filled="f" stroked="t" strokeweight="0.85pt" strokecolor="#000000">
              <v:path arrowok="t"/>
            </v:shape>
            <v:shape style="position:absolute;left:10808;top:13830;width:0;height:510" coordorigin="10808,13830" coordsize="0,510" path="m10808,14340l10808,13830e" filled="f" stroked="t" strokeweight="0.85pt" strokecolor="#000000">
              <v:path arrowok="t"/>
            </v:shape>
            <v:shape style="position:absolute;left:1440;top:13838;width:2280;height:0" coordorigin="1440,13838" coordsize="2280,0" path="m1440,13838l3720,13838e" filled="f" stroked="t" strokeweight="0.85pt" strokecolor="#000000">
              <v:path arrowok="t"/>
            </v:shape>
            <v:shape style="position:absolute;left:1440;top:14333;width:2280;height:0" coordorigin="1440,14333" coordsize="2280,0" path="m1440,14333l3720,14333e" filled="f" stroked="t" strokeweight="0.85pt" strokecolor="#000000">
              <v:path arrowok="t"/>
            </v:shape>
            <v:shape style="position:absolute;left:1448;top:13830;width:0;height:510" coordorigin="1448,13830" coordsize="0,510" path="m1448,14340l1448,13830e" filled="f" stroked="t" strokeweight="0.85pt" strokecolor="#000000">
              <v:path arrowok="t"/>
            </v:shape>
            <v:shape style="position:absolute;left:3713;top:13830;width:0;height:510" coordorigin="3713,13830" coordsize="0,510" path="m3713,14340l3713,13830e" filled="f" stroked="t" strokeweight="0.85pt" strokecolor="#000000">
              <v:path arrowok="t"/>
            </v:shape>
            <v:shape style="position:absolute;left:3705;top:13838;width:7110;height:0" coordorigin="3705,13838" coordsize="7110,0" path="m3705,13838l10815,13838e" filled="f" stroked="t" strokeweight="0.85pt" strokecolor="#000000">
              <v:path arrowok="t"/>
            </v:shape>
            <v:shape style="position:absolute;left:3705;top:13073;width:7110;height:0" coordorigin="3705,13073" coordsize="7110,0" path="m3705,13073l10815,13073e" filled="f" stroked="t" strokeweight="0.85pt" strokecolor="#000000">
              <v:path arrowok="t"/>
            </v:shape>
            <v:shape style="position:absolute;left:3713;top:13065;width:0;height:780" coordorigin="3713,13065" coordsize="0,780" path="m3713,13845l3713,13065e" filled="f" stroked="t" strokeweight="0.85pt" strokecolor="#000000">
              <v:path arrowok="t"/>
            </v:shape>
            <v:shape style="position:absolute;left:10808;top:13065;width:0;height:780" coordorigin="10808,13065" coordsize="0,780" path="m10808,13845l10808,13065e" filled="f" stroked="t" strokeweight="0.85pt" strokecolor="#000000">
              <v:path arrowok="t"/>
            </v:shape>
            <v:shape style="position:absolute;left:1440;top:13073;width:2280;height:0" coordorigin="1440,13073" coordsize="2280,0" path="m1440,13073l3720,13073e" filled="f" stroked="t" strokeweight="0.85pt" strokecolor="#000000">
              <v:path arrowok="t"/>
            </v:shape>
            <v:shape style="position:absolute;left:1440;top:13838;width:2280;height:0" coordorigin="1440,13838" coordsize="2280,0" path="m1440,13838l3720,13838e" filled="f" stroked="t" strokeweight="0.85pt" strokecolor="#000000">
              <v:path arrowok="t"/>
            </v:shape>
            <v:shape style="position:absolute;left:1448;top:13065;width:0;height:780" coordorigin="1448,13065" coordsize="0,780" path="m1448,13845l1448,13065e" filled="f" stroked="t" strokeweight="0.85pt" strokecolor="#000000">
              <v:path arrowok="t"/>
            </v:shape>
            <v:shape style="position:absolute;left:3713;top:13065;width:0;height:780" coordorigin="3713,13065" coordsize="0,780" path="m3713,13845l3713,13065e" filled="f" stroked="t" strokeweight="0.85pt" strokecolor="#000000">
              <v:path arrowok="t"/>
            </v:shape>
            <v:shape style="position:absolute;left:3705;top:13073;width:7110;height:0" coordorigin="3705,13073" coordsize="7110,0" path="m3705,13073l10815,13073e" filled="f" stroked="t" strokeweight="0.85pt" strokecolor="#000000">
              <v:path arrowok="t"/>
            </v:shape>
            <v:shape style="position:absolute;left:3705;top:12578;width:7110;height:0" coordorigin="3705,12578" coordsize="7110,0" path="m3705,12578l10815,12578e" filled="f" stroked="t" strokeweight="0.85pt" strokecolor="#000000">
              <v:path arrowok="t"/>
            </v:shape>
            <v:shape style="position:absolute;left:3713;top:12570;width:0;height:510" coordorigin="3713,12570" coordsize="0,510" path="m3713,13080l3713,12570e" filled="f" stroked="t" strokeweight="0.85pt" strokecolor="#000000">
              <v:path arrowok="t"/>
            </v:shape>
            <v:shape style="position:absolute;left:10808;top:12570;width:0;height:510" coordorigin="10808,12570" coordsize="0,510" path="m10808,13080l10808,12570e" filled="f" stroked="t" strokeweight="0.85pt" strokecolor="#000000">
              <v:path arrowok="t"/>
            </v:shape>
            <v:shape style="position:absolute;left:1440;top:12578;width:2280;height:0" coordorigin="1440,12578" coordsize="2280,0" path="m1440,12578l3720,12578e" filled="f" stroked="t" strokeweight="0.85pt" strokecolor="#000000">
              <v:path arrowok="t"/>
            </v:shape>
            <v:shape style="position:absolute;left:1440;top:13073;width:2280;height:0" coordorigin="1440,13073" coordsize="2280,0" path="m1440,13073l3720,13073e" filled="f" stroked="t" strokeweight="0.85pt" strokecolor="#000000">
              <v:path arrowok="t"/>
            </v:shape>
            <v:shape style="position:absolute;left:1448;top:12570;width:0;height:510" coordorigin="1448,12570" coordsize="0,510" path="m1448,13080l1448,12570e" filled="f" stroked="t" strokeweight="0.85pt" strokecolor="#000000">
              <v:path arrowok="t"/>
            </v:shape>
            <v:shape style="position:absolute;left:3713;top:12570;width:0;height:510" coordorigin="3713,12570" coordsize="0,510" path="m3713,13080l3713,12570e" filled="f" stroked="t" strokeweight="0.85pt" strokecolor="#000000">
              <v:path arrowok="t"/>
            </v:shape>
            <v:shape style="position:absolute;left:3705;top:12578;width:7110;height:0" coordorigin="3705,12578" coordsize="7110,0" path="m3705,12578l10815,12578e" filled="f" stroked="t" strokeweight="0.85pt" strokecolor="#000000">
              <v:path arrowok="t"/>
            </v:shape>
            <v:shape style="position:absolute;left:3705;top:12083;width:7110;height:0" coordorigin="3705,12083" coordsize="7110,0" path="m3705,12083l10815,12083e" filled="f" stroked="t" strokeweight="0.85pt" strokecolor="#000000">
              <v:path arrowok="t"/>
            </v:shape>
            <v:shape style="position:absolute;left:3713;top:12075;width:0;height:510" coordorigin="3713,12075" coordsize="0,510" path="m3713,12585l3713,12075e" filled="f" stroked="t" strokeweight="0.85pt" strokecolor="#000000">
              <v:path arrowok="t"/>
            </v:shape>
            <v:shape style="position:absolute;left:10808;top:12075;width:0;height:510" coordorigin="10808,12075" coordsize="0,510" path="m10808,12585l10808,12075e" filled="f" stroked="t" strokeweight="0.85pt" strokecolor="#000000">
              <v:path arrowok="t"/>
            </v:shape>
            <v:shape style="position:absolute;left:1440;top:12083;width:2280;height:0" coordorigin="1440,12083" coordsize="2280,0" path="m1440,12083l3720,12083e" filled="f" stroked="t" strokeweight="0.85pt" strokecolor="#000000">
              <v:path arrowok="t"/>
            </v:shape>
            <v:shape style="position:absolute;left:1440;top:12578;width:2280;height:0" coordorigin="1440,12578" coordsize="2280,0" path="m1440,12578l3720,12578e" filled="f" stroked="t" strokeweight="0.85pt" strokecolor="#000000">
              <v:path arrowok="t"/>
            </v:shape>
            <v:shape style="position:absolute;left:1448;top:12075;width:0;height:510" coordorigin="1448,12075" coordsize="0,510" path="m1448,12585l1448,12075e" filled="f" stroked="t" strokeweight="0.85pt" strokecolor="#000000">
              <v:path arrowok="t"/>
            </v:shape>
            <v:shape style="position:absolute;left:3713;top:12075;width:0;height:510" coordorigin="3713,12075" coordsize="0,510" path="m3713,12585l3713,12075e" filled="f" stroked="t" strokeweight="0.85pt" strokecolor="#000000">
              <v:path arrowok="t"/>
            </v:shape>
            <v:shape style="position:absolute;left:3705;top:12083;width:7110;height:0" coordorigin="3705,12083" coordsize="7110,0" path="m3705,12083l10815,12083e" filled="f" stroked="t" strokeweight="0.85pt" strokecolor="#000000">
              <v:path arrowok="t"/>
            </v:shape>
            <v:shape style="position:absolute;left:3705;top:11588;width:7110;height:0" coordorigin="3705,11588" coordsize="7110,0" path="m3705,11588l10815,11588e" filled="f" stroked="t" strokeweight="0.85pt" strokecolor="#000000">
              <v:path arrowok="t"/>
            </v:shape>
            <v:shape style="position:absolute;left:3713;top:11580;width:0;height:510" coordorigin="3713,11580" coordsize="0,510" path="m3713,12090l3713,11580e" filled="f" stroked="t" strokeweight="0.85pt" strokecolor="#000000">
              <v:path arrowok="t"/>
            </v:shape>
            <v:shape style="position:absolute;left:10808;top:11580;width:0;height:510" coordorigin="10808,11580" coordsize="0,510" path="m10808,12090l10808,11580e" filled="f" stroked="t" strokeweight="0.85pt" strokecolor="#000000">
              <v:path arrowok="t"/>
            </v:shape>
            <v:shape style="position:absolute;left:1440;top:11588;width:2280;height:0" coordorigin="1440,11588" coordsize="2280,0" path="m1440,11588l3720,11588e" filled="f" stroked="t" strokeweight="0.85pt" strokecolor="#000000">
              <v:path arrowok="t"/>
            </v:shape>
            <v:shape style="position:absolute;left:1440;top:12083;width:2280;height:0" coordorigin="1440,12083" coordsize="2280,0" path="m1440,12083l3720,12083e" filled="f" stroked="t" strokeweight="0.85pt" strokecolor="#000000">
              <v:path arrowok="t"/>
            </v:shape>
            <v:shape style="position:absolute;left:1448;top:11580;width:0;height:510" coordorigin="1448,11580" coordsize="0,510" path="m1448,12090l1448,11580e" filled="f" stroked="t" strokeweight="0.85pt" strokecolor="#000000">
              <v:path arrowok="t"/>
            </v:shape>
            <v:shape style="position:absolute;left:3713;top:11580;width:0;height:510" coordorigin="3713,11580" coordsize="0,510" path="m3713,12090l3713,11580e" filled="f" stroked="t" strokeweight="0.85pt" strokecolor="#000000">
              <v:path arrowok="t"/>
            </v:shape>
            <v:shape style="position:absolute;left:3705;top:11588;width:7110;height:0" coordorigin="3705,11588" coordsize="7110,0" path="m3705,11588l10815,11588e" filled="f" stroked="t" strokeweight="0.85pt" strokecolor="#000000">
              <v:path arrowok="t"/>
            </v:shape>
            <v:shape style="position:absolute;left:3705;top:11093;width:7110;height:0" coordorigin="3705,11093" coordsize="7110,0" path="m3705,11093l10815,11093e" filled="f" stroked="t" strokeweight="0.85pt" strokecolor="#000000">
              <v:path arrowok="t"/>
            </v:shape>
            <v:shape style="position:absolute;left:3713;top:11085;width:0;height:510" coordorigin="3713,11085" coordsize="0,510" path="m3713,11595l3713,11085e" filled="f" stroked="t" strokeweight="0.85pt" strokecolor="#000000">
              <v:path arrowok="t"/>
            </v:shape>
            <v:shape style="position:absolute;left:10808;top:11085;width:0;height:510" coordorigin="10808,11085" coordsize="0,510" path="m10808,11595l10808,11085e" filled="f" stroked="t" strokeweight="0.85pt" strokecolor="#000000">
              <v:path arrowok="t"/>
            </v:shape>
            <v:shape style="position:absolute;left:1440;top:11093;width:2280;height:0" coordorigin="1440,11093" coordsize="2280,0" path="m1440,11093l3720,11093e" filled="f" stroked="t" strokeweight="0.85pt" strokecolor="#000000">
              <v:path arrowok="t"/>
            </v:shape>
            <v:shape style="position:absolute;left:1440;top:11588;width:2280;height:0" coordorigin="1440,11588" coordsize="2280,0" path="m1440,11588l3720,11588e" filled="f" stroked="t" strokeweight="0.85pt" strokecolor="#000000">
              <v:path arrowok="t"/>
            </v:shape>
            <v:shape style="position:absolute;left:1448;top:11085;width:0;height:510" coordorigin="1448,11085" coordsize="0,510" path="m1448,11595l1448,11085e" filled="f" stroked="t" strokeweight="0.85pt" strokecolor="#000000">
              <v:path arrowok="t"/>
            </v:shape>
            <v:shape style="position:absolute;left:3713;top:11085;width:0;height:510" coordorigin="3713,11085" coordsize="0,510" path="m3713,11595l3713,11085e" filled="f" stroked="t" strokeweight="0.85pt" strokecolor="#000000">
              <v:path arrowok="t"/>
            </v:shape>
            <v:shape style="position:absolute;left:3705;top:11093;width:7110;height:0" coordorigin="3705,11093" coordsize="7110,0" path="m3705,11093l10815,11093e" filled="f" stroked="t" strokeweight="0.85pt" strokecolor="#000000">
              <v:path arrowok="t"/>
            </v:shape>
            <v:shape style="position:absolute;left:3705;top:10598;width:7110;height:0" coordorigin="3705,10598" coordsize="7110,0" path="m3705,10598l10815,10598e" filled="f" stroked="t" strokeweight="0.85pt" strokecolor="#000000">
              <v:path arrowok="t"/>
            </v:shape>
            <v:shape style="position:absolute;left:3713;top:10590;width:0;height:510" coordorigin="3713,10590" coordsize="0,510" path="m3713,11100l3713,10590e" filled="f" stroked="t" strokeweight="0.85pt" strokecolor="#000000">
              <v:path arrowok="t"/>
            </v:shape>
            <v:shape style="position:absolute;left:10808;top:10590;width:0;height:510" coordorigin="10808,10590" coordsize="0,510" path="m10808,11100l10808,10590e" filled="f" stroked="t" strokeweight="0.85pt" strokecolor="#000000">
              <v:path arrowok="t"/>
            </v:shape>
            <v:shape style="position:absolute;left:1440;top:10598;width:2280;height:0" coordorigin="1440,10598" coordsize="2280,0" path="m1440,10598l3720,10598e" filled="f" stroked="t" strokeweight="0.85pt" strokecolor="#000000">
              <v:path arrowok="t"/>
            </v:shape>
            <v:shape style="position:absolute;left:1440;top:11093;width:2280;height:0" coordorigin="1440,11093" coordsize="2280,0" path="m1440,11093l3720,11093e" filled="f" stroked="t" strokeweight="0.85pt" strokecolor="#000000">
              <v:path arrowok="t"/>
            </v:shape>
            <v:shape style="position:absolute;left:1448;top:10590;width:0;height:510" coordorigin="1448,10590" coordsize="0,510" path="m1448,11100l1448,10590e" filled="f" stroked="t" strokeweight="0.85pt" strokecolor="#000000">
              <v:path arrowok="t"/>
            </v:shape>
            <v:shape style="position:absolute;left:3713;top:10590;width:0;height:510" coordorigin="3713,10590" coordsize="0,510" path="m3713,11100l3713,10590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181.825pt;width:469.6pt;height:303.1pt;mso-position-horizontal-relative:page;mso-position-vertical-relative:page;z-index:-3081" coordorigin="1432,3637" coordsize="9392,6062">
            <v:shape style="position:absolute;left:3705;top:9188;width:7110;height:0" coordorigin="3705,9188" coordsize="7110,0" path="m3705,9188l10815,9188e" filled="f" stroked="t" strokeweight="0.85pt" strokecolor="#000000">
              <v:path arrowok="t"/>
            </v:shape>
            <v:shape style="position:absolute;left:3705;top:9683;width:7110;height:0" coordorigin="3705,9683" coordsize="7110,0" path="m3705,9683l10815,9683e" filled="f" stroked="t" strokeweight="0.85pt" strokecolor="#000000">
              <v:path arrowok="t"/>
            </v:shape>
            <v:shape style="position:absolute;left:3713;top:9180;width:0;height:510" coordorigin="3713,9180" coordsize="0,510" path="m3713,9690l3713,9180e" filled="f" stroked="t" strokeweight="0.85pt" strokecolor="#000000">
              <v:path arrowok="t"/>
            </v:shape>
            <v:shape style="position:absolute;left:10808;top:9180;width:0;height:510" coordorigin="10808,9180" coordsize="0,510" path="m10808,9690l10808,9180e" filled="f" stroked="t" strokeweight="0.85pt" strokecolor="#000000">
              <v:path arrowok="t"/>
            </v:shape>
            <v:shape style="position:absolute;left:1440;top:9188;width:2280;height:0" coordorigin="1440,9188" coordsize="2280,0" path="m1440,9188l3720,9188e" filled="f" stroked="t" strokeweight="0.85pt" strokecolor="#000000">
              <v:path arrowok="t"/>
            </v:shape>
            <v:shape style="position:absolute;left:1440;top:9683;width:2280;height:0" coordorigin="1440,9683" coordsize="2280,0" path="m1440,9683l3720,9683e" filled="f" stroked="t" strokeweight="0.85pt" strokecolor="#000000">
              <v:path arrowok="t"/>
            </v:shape>
            <v:shape style="position:absolute;left:1448;top:9180;width:0;height:510" coordorigin="1448,9180" coordsize="0,510" path="m1448,9690l1448,9180e" filled="f" stroked="t" strokeweight="0.85pt" strokecolor="#000000">
              <v:path arrowok="t"/>
            </v:shape>
            <v:shape style="position:absolute;left:3713;top:9180;width:0;height:510" coordorigin="3713,9180" coordsize="0,510" path="m3713,9690l3713,9180e" filled="f" stroked="t" strokeweight="0.85pt" strokecolor="#000000">
              <v:path arrowok="t"/>
            </v:shape>
            <v:shape style="position:absolute;left:3705;top:9188;width:7110;height:0" coordorigin="3705,9188" coordsize="7110,0" path="m3705,9188l10815,9188e" filled="f" stroked="t" strokeweight="0.85pt" strokecolor="#000000">
              <v:path arrowok="t"/>
            </v:shape>
            <v:shape style="position:absolute;left:3705;top:8693;width:7110;height:0" coordorigin="3705,8693" coordsize="7110,0" path="m3705,8693l10815,8693e" filled="f" stroked="t" strokeweight="0.85pt" strokecolor="#000000">
              <v:path arrowok="t"/>
            </v:shape>
            <v:shape style="position:absolute;left:3713;top:8685;width:0;height:510" coordorigin="3713,8685" coordsize="0,510" path="m3713,9195l3713,8685e" filled="f" stroked="t" strokeweight="0.85pt" strokecolor="#000000">
              <v:path arrowok="t"/>
            </v:shape>
            <v:shape style="position:absolute;left:10808;top:8685;width:0;height:510" coordorigin="10808,8685" coordsize="0,510" path="m10808,9195l10808,8685e" filled="f" stroked="t" strokeweight="0.85pt" strokecolor="#000000">
              <v:path arrowok="t"/>
            </v:shape>
            <v:shape style="position:absolute;left:1440;top:8693;width:2280;height:0" coordorigin="1440,8693" coordsize="2280,0" path="m1440,8693l3720,8693e" filled="f" stroked="t" strokeweight="0.85pt" strokecolor="#000000">
              <v:path arrowok="t"/>
            </v:shape>
            <v:shape style="position:absolute;left:1440;top:9188;width:2280;height:0" coordorigin="1440,9188" coordsize="2280,0" path="m1440,9188l3720,9188e" filled="f" stroked="t" strokeweight="0.85pt" strokecolor="#000000">
              <v:path arrowok="t"/>
            </v:shape>
            <v:shape style="position:absolute;left:1448;top:8685;width:0;height:510" coordorigin="1448,8685" coordsize="0,510" path="m1448,9195l1448,8685e" filled="f" stroked="t" strokeweight="0.85pt" strokecolor="#000000">
              <v:path arrowok="t"/>
            </v:shape>
            <v:shape style="position:absolute;left:3713;top:8685;width:0;height:510" coordorigin="3713,8685" coordsize="0,510" path="m3713,9195l3713,8685e" filled="f" stroked="t" strokeweight="0.85pt" strokecolor="#000000">
              <v:path arrowok="t"/>
            </v:shape>
            <v:shape style="position:absolute;left:3705;top:8693;width:7110;height:0" coordorigin="3705,8693" coordsize="7110,0" path="m3705,8693l10815,8693e" filled="f" stroked="t" strokeweight="0.85pt" strokecolor="#000000">
              <v:path arrowok="t"/>
            </v:shape>
            <v:shape style="position:absolute;left:3705;top:8198;width:7110;height:0" coordorigin="3705,8198" coordsize="7110,0" path="m3705,8198l10815,8198e" filled="f" stroked="t" strokeweight="0.85pt" strokecolor="#000000">
              <v:path arrowok="t"/>
            </v:shape>
            <v:shape style="position:absolute;left:3713;top:8190;width:0;height:510" coordorigin="3713,8190" coordsize="0,510" path="m3713,8700l3713,8190e" filled="f" stroked="t" strokeweight="0.85pt" strokecolor="#000000">
              <v:path arrowok="t"/>
            </v:shape>
            <v:shape style="position:absolute;left:10808;top:8190;width:0;height:510" coordorigin="10808,8190" coordsize="0,510" path="m10808,8700l10808,8190e" filled="f" stroked="t" strokeweight="0.85pt" strokecolor="#000000">
              <v:path arrowok="t"/>
            </v:shape>
            <v:shape style="position:absolute;left:1440;top:8198;width:2280;height:0" coordorigin="1440,8198" coordsize="2280,0" path="m1440,8198l3720,8198e" filled="f" stroked="t" strokeweight="0.85pt" strokecolor="#000000">
              <v:path arrowok="t"/>
            </v:shape>
            <v:shape style="position:absolute;left:1440;top:8693;width:2280;height:0" coordorigin="1440,8693" coordsize="2280,0" path="m1440,8693l3720,8693e" filled="f" stroked="t" strokeweight="0.85pt" strokecolor="#000000">
              <v:path arrowok="t"/>
            </v:shape>
            <v:shape style="position:absolute;left:1448;top:8190;width:0;height:510" coordorigin="1448,8190" coordsize="0,510" path="m1448,8700l1448,8190e" filled="f" stroked="t" strokeweight="0.85pt" strokecolor="#000000">
              <v:path arrowok="t"/>
            </v:shape>
            <v:shape style="position:absolute;left:3713;top:8190;width:0;height:510" coordorigin="3713,8190" coordsize="0,510" path="m3713,8700l3713,8190e" filled="f" stroked="t" strokeweight="0.85pt" strokecolor="#000000">
              <v:path arrowok="t"/>
            </v:shape>
            <v:shape style="position:absolute;left:3705;top:8198;width:7110;height:0" coordorigin="3705,8198" coordsize="7110,0" path="m3705,8198l10815,8198e" filled="f" stroked="t" strokeweight="0.85pt" strokecolor="#000000">
              <v:path arrowok="t"/>
            </v:shape>
            <v:shape style="position:absolute;left:3705;top:7433;width:7110;height:0" coordorigin="3705,7433" coordsize="7110,0" path="m3705,7433l10815,7433e" filled="f" stroked="t" strokeweight="0.85pt" strokecolor="#000000">
              <v:path arrowok="t"/>
            </v:shape>
            <v:shape style="position:absolute;left:3713;top:7425;width:0;height:780" coordorigin="3713,7425" coordsize="0,780" path="m3713,8205l3713,7425e" filled="f" stroked="t" strokeweight="0.85pt" strokecolor="#000000">
              <v:path arrowok="t"/>
            </v:shape>
            <v:shape style="position:absolute;left:10808;top:7425;width:0;height:780" coordorigin="10808,7425" coordsize="0,780" path="m10808,8205l10808,7425e" filled="f" stroked="t" strokeweight="0.85pt" strokecolor="#000000">
              <v:path arrowok="t"/>
            </v:shape>
            <v:shape style="position:absolute;left:1440;top:7433;width:2280;height:0" coordorigin="1440,7433" coordsize="2280,0" path="m1440,7433l3720,7433e" filled="f" stroked="t" strokeweight="0.85pt" strokecolor="#000000">
              <v:path arrowok="t"/>
            </v:shape>
            <v:shape style="position:absolute;left:1440;top:8198;width:2280;height:0" coordorigin="1440,8198" coordsize="2280,0" path="m1440,8198l3720,8198e" filled="f" stroked="t" strokeweight="0.85pt" strokecolor="#000000">
              <v:path arrowok="t"/>
            </v:shape>
            <v:shape style="position:absolute;left:1448;top:7425;width:0;height:780" coordorigin="1448,7425" coordsize="0,780" path="m1448,8205l1448,7425e" filled="f" stroked="t" strokeweight="0.85pt" strokecolor="#000000">
              <v:path arrowok="t"/>
            </v:shape>
            <v:shape style="position:absolute;left:3713;top:7425;width:0;height:780" coordorigin="3713,7425" coordsize="0,780" path="m3713,8205l3713,7425e" filled="f" stroked="t" strokeweight="0.85pt" strokecolor="#000000">
              <v:path arrowok="t"/>
            </v:shape>
            <v:shape style="position:absolute;left:3705;top:7433;width:7110;height:0" coordorigin="3705,7433" coordsize="7110,0" path="m3705,7433l10815,7433e" filled="f" stroked="t" strokeweight="0.85pt" strokecolor="#000000">
              <v:path arrowok="t"/>
            </v:shape>
            <v:shape style="position:absolute;left:3705;top:6938;width:7110;height:0" coordorigin="3705,6938" coordsize="7110,0" path="m3705,6938l10815,6938e" filled="f" stroked="t" strokeweight="0.85pt" strokecolor="#000000">
              <v:path arrowok="t"/>
            </v:shape>
            <v:shape style="position:absolute;left:3713;top:6930;width:0;height:510" coordorigin="3713,6930" coordsize="0,510" path="m3713,7440l3713,6930e" filled="f" stroked="t" strokeweight="0.85pt" strokecolor="#000000">
              <v:path arrowok="t"/>
            </v:shape>
            <v:shape style="position:absolute;left:10808;top:6930;width:0;height:510" coordorigin="10808,6930" coordsize="0,510" path="m10808,7440l10808,6930e" filled="f" stroked="t" strokeweight="0.85pt" strokecolor="#000000">
              <v:path arrowok="t"/>
            </v:shape>
            <v:shape style="position:absolute;left:1440;top:6938;width:2280;height:0" coordorigin="1440,6938" coordsize="2280,0" path="m1440,6938l3720,6938e" filled="f" stroked="t" strokeweight="0.85pt" strokecolor="#000000">
              <v:path arrowok="t"/>
            </v:shape>
            <v:shape style="position:absolute;left:1440;top:7433;width:2280;height:0" coordorigin="1440,7433" coordsize="2280,0" path="m1440,7433l3720,7433e" filled="f" stroked="t" strokeweight="0.85pt" strokecolor="#000000">
              <v:path arrowok="t"/>
            </v:shape>
            <v:shape style="position:absolute;left:1448;top:6930;width:0;height:510" coordorigin="1448,6930" coordsize="0,510" path="m1448,7440l1448,6930e" filled="f" stroked="t" strokeweight="0.85pt" strokecolor="#000000">
              <v:path arrowok="t"/>
            </v:shape>
            <v:shape style="position:absolute;left:3713;top:6930;width:0;height:510" coordorigin="3713,6930" coordsize="0,510" path="m3713,7440l3713,6930e" filled="f" stroked="t" strokeweight="0.85pt" strokecolor="#000000">
              <v:path arrowok="t"/>
            </v:shape>
            <v:shape style="position:absolute;left:3705;top:6938;width:7110;height:0" coordorigin="3705,6938" coordsize="7110,0" path="m3705,6938l10815,6938e" filled="f" stroked="t" strokeweight="0.85pt" strokecolor="#000000">
              <v:path arrowok="t"/>
            </v:shape>
            <v:shape style="position:absolute;left:3705;top:6173;width:7110;height:0" coordorigin="3705,6173" coordsize="7110,0" path="m3705,6173l10815,6173e" filled="f" stroked="t" strokeweight="0.85pt" strokecolor="#000000">
              <v:path arrowok="t"/>
            </v:shape>
            <v:shape style="position:absolute;left:3713;top:6165;width:0;height:780" coordorigin="3713,6165" coordsize="0,780" path="m3713,6945l3713,6165e" filled="f" stroked="t" strokeweight="0.85pt" strokecolor="#000000">
              <v:path arrowok="t"/>
            </v:shape>
            <v:shape style="position:absolute;left:10808;top:6165;width:0;height:780" coordorigin="10808,6165" coordsize="0,780" path="m10808,6945l10808,6165e" filled="f" stroked="t" strokeweight="0.85pt" strokecolor="#000000">
              <v:path arrowok="t"/>
            </v:shape>
            <v:shape style="position:absolute;left:1440;top:6173;width:2280;height:0" coordorigin="1440,6173" coordsize="2280,0" path="m1440,6173l3720,6173e" filled="f" stroked="t" strokeweight="0.85pt" strokecolor="#000000">
              <v:path arrowok="t"/>
            </v:shape>
            <v:shape style="position:absolute;left:1440;top:6938;width:2280;height:0" coordorigin="1440,6938" coordsize="2280,0" path="m1440,6938l3720,6938e" filled="f" stroked="t" strokeweight="0.85pt" strokecolor="#000000">
              <v:path arrowok="t"/>
            </v:shape>
            <v:shape style="position:absolute;left:1448;top:6165;width:0;height:780" coordorigin="1448,6165" coordsize="0,780" path="m1448,6945l1448,6165e" filled="f" stroked="t" strokeweight="0.85pt" strokecolor="#000000">
              <v:path arrowok="t"/>
            </v:shape>
            <v:shape style="position:absolute;left:3713;top:6165;width:0;height:780" coordorigin="3713,6165" coordsize="0,780" path="m3713,6945l3713,6165e" filled="f" stroked="t" strokeweight="0.85pt" strokecolor="#000000">
              <v:path arrowok="t"/>
            </v:shape>
            <v:shape style="position:absolute;left:3705;top:6173;width:7110;height:0" coordorigin="3705,6173" coordsize="7110,0" path="m3705,6173l10815,6173e" filled="f" stroked="t" strokeweight="0.85pt" strokecolor="#000000">
              <v:path arrowok="t"/>
            </v:shape>
            <v:shape style="position:absolute;left:3705;top:5678;width:7110;height:0" coordorigin="3705,5678" coordsize="7110,0" path="m3705,5678l10815,5678e" filled="f" stroked="t" strokeweight="0.85pt" strokecolor="#000000">
              <v:path arrowok="t"/>
            </v:shape>
            <v:shape style="position:absolute;left:3713;top:5670;width:0;height:510" coordorigin="3713,5670" coordsize="0,510" path="m3713,6180l3713,5670e" filled="f" stroked="t" strokeweight="0.85pt" strokecolor="#000000">
              <v:path arrowok="t"/>
            </v:shape>
            <v:shape style="position:absolute;left:10808;top:5670;width:0;height:510" coordorigin="10808,5670" coordsize="0,510" path="m10808,6180l10808,5670e" filled="f" stroked="t" strokeweight="0.85pt" strokecolor="#000000">
              <v:path arrowok="t"/>
            </v:shape>
            <v:shape style="position:absolute;left:1440;top:5678;width:2280;height:0" coordorigin="1440,5678" coordsize="2280,0" path="m1440,5678l3720,5678e" filled="f" stroked="t" strokeweight="0.85pt" strokecolor="#000000">
              <v:path arrowok="t"/>
            </v:shape>
            <v:shape style="position:absolute;left:1440;top:6173;width:2280;height:0" coordorigin="1440,6173" coordsize="2280,0" path="m1440,6173l3720,6173e" filled="f" stroked="t" strokeweight="0.85pt" strokecolor="#000000">
              <v:path arrowok="t"/>
            </v:shape>
            <v:shape style="position:absolute;left:1448;top:5670;width:0;height:510" coordorigin="1448,5670" coordsize="0,510" path="m1448,6180l1448,5670e" filled="f" stroked="t" strokeweight="0.85pt" strokecolor="#000000">
              <v:path arrowok="t"/>
            </v:shape>
            <v:shape style="position:absolute;left:3713;top:5670;width:0;height:510" coordorigin="3713,5670" coordsize="0,510" path="m3713,6180l3713,5670e" filled="f" stroked="t" strokeweight="0.85pt" strokecolor="#000000">
              <v:path arrowok="t"/>
            </v:shape>
            <v:shape style="position:absolute;left:3705;top:5678;width:7110;height:0" coordorigin="3705,5678" coordsize="7110,0" path="m3705,5678l10815,5678e" filled="f" stroked="t" strokeweight="0.85pt" strokecolor="#000000">
              <v:path arrowok="t"/>
            </v:shape>
            <v:shape style="position:absolute;left:3705;top:4643;width:7110;height:0" coordorigin="3705,4643" coordsize="7110,0" path="m3705,4643l10815,4643e" filled="f" stroked="t" strokeweight="0.85pt" strokecolor="#000000">
              <v:path arrowok="t"/>
            </v:shape>
            <v:shape style="position:absolute;left:3713;top:4635;width:0;height:1050" coordorigin="3713,4635" coordsize="0,1050" path="m3713,5685l3713,4635e" filled="f" stroked="t" strokeweight="0.85pt" strokecolor="#000000">
              <v:path arrowok="t"/>
            </v:shape>
            <v:shape style="position:absolute;left:10808;top:4635;width:0;height:1050" coordorigin="10808,4635" coordsize="0,1050" path="m10808,5685l10808,4635e" filled="f" stroked="t" strokeweight="0.85pt" strokecolor="#000000">
              <v:path arrowok="t"/>
            </v:shape>
            <v:shape style="position:absolute;left:1440;top:4643;width:2280;height:0" coordorigin="1440,4643" coordsize="2280,0" path="m1440,4643l3720,4643e" filled="f" stroked="t" strokeweight="0.85pt" strokecolor="#000000">
              <v:path arrowok="t"/>
            </v:shape>
            <v:shape style="position:absolute;left:1440;top:5678;width:2280;height:0" coordorigin="1440,5678" coordsize="2280,0" path="m1440,5678l3720,5678e" filled="f" stroked="t" strokeweight="0.85pt" strokecolor="#000000">
              <v:path arrowok="t"/>
            </v:shape>
            <v:shape style="position:absolute;left:1448;top:4635;width:0;height:1050" coordorigin="1448,4635" coordsize="0,1050" path="m1448,5685l1448,4635e" filled="f" stroked="t" strokeweight="0.85pt" strokecolor="#000000">
              <v:path arrowok="t"/>
            </v:shape>
            <v:shape style="position:absolute;left:3713;top:4635;width:0;height:1050" coordorigin="3713,4635" coordsize="0,1050" path="m3713,5685l3713,4635e" filled="f" stroked="t" strokeweight="0.85pt" strokecolor="#000000">
              <v:path arrowok="t"/>
            </v:shape>
            <v:shape style="position:absolute;left:3705;top:4643;width:7110;height:0" coordorigin="3705,4643" coordsize="7110,0" path="m3705,4643l10815,4643e" filled="f" stroked="t" strokeweight="0.85pt" strokecolor="#000000">
              <v:path arrowok="t"/>
            </v:shape>
            <v:shape style="position:absolute;left:3705;top:4148;width:7110;height:0" coordorigin="3705,4148" coordsize="7110,0" path="m3705,4148l10815,4148e" filled="f" stroked="t" strokeweight="0.85pt" strokecolor="#000000">
              <v:path arrowok="t"/>
            </v:shape>
            <v:shape style="position:absolute;left:3713;top:4140;width:0;height:510" coordorigin="3713,4140" coordsize="0,510" path="m3713,4650l3713,4140e" filled="f" stroked="t" strokeweight="0.85pt" strokecolor="#000000">
              <v:path arrowok="t"/>
            </v:shape>
            <v:shape style="position:absolute;left:10808;top:4140;width:0;height:510" coordorigin="10808,4140" coordsize="0,510" path="m10808,4650l10808,4140e" filled="f" stroked="t" strokeweight="0.85pt" strokecolor="#000000">
              <v:path arrowok="t"/>
            </v:shape>
            <v:shape style="position:absolute;left:1440;top:4148;width:2280;height:0" coordorigin="1440,4148" coordsize="2280,0" path="m1440,4148l3720,4148e" filled="f" stroked="t" strokeweight="0.85pt" strokecolor="#000000">
              <v:path arrowok="t"/>
            </v:shape>
            <v:shape style="position:absolute;left:1440;top:4643;width:2280;height:0" coordorigin="1440,4643" coordsize="2280,0" path="m1440,4643l3720,4643e" filled="f" stroked="t" strokeweight="0.85pt" strokecolor="#000000">
              <v:path arrowok="t"/>
            </v:shape>
            <v:shape style="position:absolute;left:1448;top:4140;width:0;height:510" coordorigin="1448,4140" coordsize="0,510" path="m1448,4650l1448,4140e" filled="f" stroked="t" strokeweight="0.85pt" strokecolor="#000000">
              <v:path arrowok="t"/>
            </v:shape>
            <v:shape style="position:absolute;left:3713;top:4140;width:0;height:510" coordorigin="3713,4140" coordsize="0,510" path="m3713,4650l3713,4140e" filled="f" stroked="t" strokeweight="0.85pt" strokecolor="#000000">
              <v:path arrowok="t"/>
            </v:shape>
            <v:shape style="position:absolute;left:3705;top:4148;width:7110;height:0" coordorigin="3705,4148" coordsize="7110,0" path="m3705,4148l10815,4148e" filled="f" stroked="t" strokeweight="0.85pt" strokecolor="#000000">
              <v:path arrowok="t"/>
            </v:shape>
            <v:shape style="position:absolute;left:3705;top:3653;width:7110;height:0" coordorigin="3705,3653" coordsize="7110,0" path="m3705,3653l10815,3653e" filled="f" stroked="t" strokeweight="0.85pt" strokecolor="#000000">
              <v:path arrowok="t"/>
            </v:shape>
            <v:shape style="position:absolute;left:3713;top:3645;width:0;height:510" coordorigin="3713,3645" coordsize="0,510" path="m3713,4155l3713,3645e" filled="f" stroked="t" strokeweight="0.85pt" strokecolor="#000000">
              <v:path arrowok="t"/>
            </v:shape>
            <v:shape style="position:absolute;left:10808;top:3645;width:0;height:510" coordorigin="10808,3645" coordsize="0,510" path="m10808,4155l10808,3645e" filled="f" stroked="t" strokeweight="0.85pt" strokecolor="#000000">
              <v:path arrowok="t"/>
            </v:shape>
            <v:shape style="position:absolute;left:1440;top:3653;width:2280;height:0" coordorigin="1440,3653" coordsize="2280,0" path="m1440,3653l3720,3653e" filled="f" stroked="t" strokeweight="0.85pt" strokecolor="#000000">
              <v:path arrowok="t"/>
            </v:shape>
            <v:shape style="position:absolute;left:1440;top:4148;width:2280;height:0" coordorigin="1440,4148" coordsize="2280,0" path="m1440,4148l3720,4148e" filled="f" stroked="t" strokeweight="0.85pt" strokecolor="#000000">
              <v:path arrowok="t"/>
            </v:shape>
            <v:shape style="position:absolute;left:1448;top:3645;width:0;height:510" coordorigin="1448,3645" coordsize="0,510" path="m1448,4155l1448,3645e" filled="f" stroked="t" strokeweight="0.85pt" strokecolor="#000000">
              <v:path arrowok="t"/>
            </v:shape>
            <v:shape style="position:absolute;left:3713;top:3645;width:0;height:510" coordorigin="3713,3645" coordsize="0,510" path="m3713,4155l3713,364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51.1pt;mso-position-horizontal-relative:page;mso-position-vertical-relative:page;z-index:-3082" coordorigin="1432,1432" coordsize="9392,1022"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A sufficient number of reward points will be earned by the workers.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430"/>
      </w:pPr>
      <w:r>
        <w:rPr>
          <w:rFonts w:cs="Arial" w:hAnsi="Arial" w:eastAsia="Arial" w:ascii="Arial"/>
          <w:position w:val="-1"/>
          <w:sz w:val="22"/>
          <w:szCs w:val="22"/>
        </w:rPr>
        <w:t>Table 10: End Conversation Session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Session Timeout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Hangoutsbot system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39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If user doesn’t send any message for a while and the crowd worker</w:t>
      </w:r>
      <w:r>
        <w:rPr>
          <w:rFonts w:cs="Arial" w:hAnsi="Arial" w:eastAsia="Arial" w:ascii="Arial"/>
          <w:sz w:val="22"/>
          <w:szCs w:val="22"/>
        </w:rPr>
        <w:t> doesn’t end the conversation session, Hangoutsbot system can</w:t>
      </w:r>
      <w:r>
        <w:rPr>
          <w:rFonts w:cs="Arial" w:hAnsi="Arial" w:eastAsia="Arial" w:ascii="Arial"/>
          <w:sz w:val="22"/>
          <w:szCs w:val="22"/>
        </w:rPr>
        <w:t> automatically end the session due the timeout.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15" w:hanging="226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If three-way shake rule is met, session timeout is set to 15 minutes,</w:t>
      </w:r>
      <w:r>
        <w:rPr>
          <w:rFonts w:cs="Arial" w:hAnsi="Arial" w:eastAsia="Arial" w:ascii="Arial"/>
          <w:sz w:val="22"/>
          <w:szCs w:val="22"/>
        </w:rPr>
        <w:t> otherwise 45 minutes.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User doesn’t send any message in a predefined timeout time.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System waits user to send a message in a period of time.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System automatically ends the conversation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A message will be sent to user to make him/her vote the conversation.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2874" w:right="2994"/>
      </w:pPr>
      <w:r>
        <w:rPr>
          <w:rFonts w:cs="Arial" w:hAnsi="Arial" w:eastAsia="Arial" w:ascii="Arial"/>
          <w:position w:val="-1"/>
          <w:sz w:val="22"/>
          <w:szCs w:val="22"/>
        </w:rPr>
        <w:t>Table 11: Session Timeout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Send Image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Member user, Web Server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Users are able to send images through Google Hangouts.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image that user sends.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User should have an active conversation session in the system.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User clicks send button after uploading the image to the Google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Hangouts.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  <w:sectPr>
          <w:pgMar w:header="0" w:footer="1047" w:top="1480" w:bottom="280" w:left="1440" w:right="134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The image is sent to web server through Hangouts bot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2370"/>
      </w:pPr>
      <w:r>
        <w:pict>
          <v:group style="position:absolute;margin-left:71.575pt;margin-top:243.325pt;width:469.6pt;height:357.1pt;mso-position-horizontal-relative:page;mso-position-vertical-relative:page;z-index:-3078" coordorigin="1432,4867" coordsize="9392,7142">
            <v:shape style="position:absolute;left:3705;top:11498;width:7110;height:0" coordorigin="3705,11498" coordsize="7110,0" path="m3705,11498l10815,11498e" filled="f" stroked="t" strokeweight="0.85pt" strokecolor="#000000">
              <v:path arrowok="t"/>
            </v:shape>
            <v:shape style="position:absolute;left:3705;top:11993;width:7110;height:0" coordorigin="3705,11993" coordsize="7110,0" path="m3705,11993l10815,11993e" filled="f" stroked="t" strokeweight="0.85pt" strokecolor="#000000">
              <v:path arrowok="t"/>
            </v:shape>
            <v:shape style="position:absolute;left:3713;top:11490;width:0;height:510" coordorigin="3713,11490" coordsize="0,510" path="m3713,12000l3713,11490e" filled="f" stroked="t" strokeweight="0.85pt" strokecolor="#000000">
              <v:path arrowok="t"/>
            </v:shape>
            <v:shape style="position:absolute;left:10808;top:11490;width:0;height:510" coordorigin="10808,11490" coordsize="0,510" path="m10808,12000l10808,11490e" filled="f" stroked="t" strokeweight="0.85pt" strokecolor="#000000">
              <v:path arrowok="t"/>
            </v:shape>
            <v:shape style="position:absolute;left:1440;top:11498;width:2280;height:0" coordorigin="1440,11498" coordsize="2280,0" path="m1440,11498l3720,11498e" filled="f" stroked="t" strokeweight="0.85pt" strokecolor="#000000">
              <v:path arrowok="t"/>
            </v:shape>
            <v:shape style="position:absolute;left:1440;top:11993;width:2280;height:0" coordorigin="1440,11993" coordsize="2280,0" path="m1440,11993l3720,11993e" filled="f" stroked="t" strokeweight="0.85pt" strokecolor="#000000">
              <v:path arrowok="t"/>
            </v:shape>
            <v:shape style="position:absolute;left:1448;top:11490;width:0;height:510" coordorigin="1448,11490" coordsize="0,510" path="m1448,12000l1448,11490e" filled="f" stroked="t" strokeweight="0.85pt" strokecolor="#000000">
              <v:path arrowok="t"/>
            </v:shape>
            <v:shape style="position:absolute;left:3713;top:11490;width:0;height:510" coordorigin="3713,11490" coordsize="0,510" path="m3713,12000l3713,11490e" filled="f" stroked="t" strokeweight="0.85pt" strokecolor="#000000">
              <v:path arrowok="t"/>
            </v:shape>
            <v:shape style="position:absolute;left:3705;top:11498;width:7110;height:0" coordorigin="3705,11498" coordsize="7110,0" path="m3705,11498l10815,11498e" filled="f" stroked="t" strokeweight="0.85pt" strokecolor="#000000">
              <v:path arrowok="t"/>
            </v:shape>
            <v:shape style="position:absolute;left:3705;top:9923;width:7110;height:0" coordorigin="3705,9923" coordsize="7110,0" path="m3705,9923l10815,9923e" filled="f" stroked="t" strokeweight="0.85pt" strokecolor="#000000">
              <v:path arrowok="t"/>
            </v:shape>
            <v:shape style="position:absolute;left:3713;top:9915;width:0;height:1590" coordorigin="3713,9915" coordsize="0,1590" path="m3713,11505l3713,9915e" filled="f" stroked="t" strokeweight="0.85pt" strokecolor="#000000">
              <v:path arrowok="t"/>
            </v:shape>
            <v:shape style="position:absolute;left:10808;top:9915;width:0;height:1590" coordorigin="10808,9915" coordsize="0,1590" path="m10808,11505l10808,9915e" filled="f" stroked="t" strokeweight="0.85pt" strokecolor="#000000">
              <v:path arrowok="t"/>
            </v:shape>
            <v:shape style="position:absolute;left:1440;top:9923;width:2280;height:0" coordorigin="1440,9923" coordsize="2280,0" path="m1440,9923l3720,9923e" filled="f" stroked="t" strokeweight="0.85pt" strokecolor="#000000">
              <v:path arrowok="t"/>
            </v:shape>
            <v:shape style="position:absolute;left:1440;top:11498;width:2280;height:0" coordorigin="1440,11498" coordsize="2280,0" path="m1440,11498l3720,11498e" filled="f" stroked="t" strokeweight="0.85pt" strokecolor="#000000">
              <v:path arrowok="t"/>
            </v:shape>
            <v:shape style="position:absolute;left:1448;top:9915;width:0;height:1590" coordorigin="1448,9915" coordsize="0,1590" path="m1448,11505l1448,9915e" filled="f" stroked="t" strokeweight="0.85pt" strokecolor="#000000">
              <v:path arrowok="t"/>
            </v:shape>
            <v:shape style="position:absolute;left:3713;top:9915;width:0;height:1590" coordorigin="3713,9915" coordsize="0,1590" path="m3713,11505l3713,9915e" filled="f" stroked="t" strokeweight="0.85pt" strokecolor="#000000">
              <v:path arrowok="t"/>
            </v:shape>
            <v:shape style="position:absolute;left:3705;top:9923;width:7110;height:0" coordorigin="3705,9923" coordsize="7110,0" path="m3705,9923l10815,9923e" filled="f" stroked="t" strokeweight="0.85pt" strokecolor="#000000">
              <v:path arrowok="t"/>
            </v:shape>
            <v:shape style="position:absolute;left:3705;top:9428;width:7110;height:0" coordorigin="3705,9428" coordsize="7110,0" path="m3705,9428l10815,9428e" filled="f" stroked="t" strokeweight="0.85pt" strokecolor="#000000">
              <v:path arrowok="t"/>
            </v:shape>
            <v:shape style="position:absolute;left:3713;top:9420;width:0;height:510" coordorigin="3713,9420" coordsize="0,510" path="m3713,9930l3713,9420e" filled="f" stroked="t" strokeweight="0.85pt" strokecolor="#000000">
              <v:path arrowok="t"/>
            </v:shape>
            <v:shape style="position:absolute;left:10808;top:9420;width:0;height:510" coordorigin="10808,9420" coordsize="0,510" path="m10808,9930l10808,9420e" filled="f" stroked="t" strokeweight="0.85pt" strokecolor="#000000">
              <v:path arrowok="t"/>
            </v:shape>
            <v:shape style="position:absolute;left:1440;top:9428;width:2280;height:0" coordorigin="1440,9428" coordsize="2280,0" path="m1440,9428l3720,9428e" filled="f" stroked="t" strokeweight="0.85pt" strokecolor="#000000">
              <v:path arrowok="t"/>
            </v:shape>
            <v:shape style="position:absolute;left:1440;top:9923;width:2280;height:0" coordorigin="1440,9923" coordsize="2280,0" path="m1440,9923l3720,9923e" filled="f" stroked="t" strokeweight="0.85pt" strokecolor="#000000">
              <v:path arrowok="t"/>
            </v:shape>
            <v:shape style="position:absolute;left:1448;top:9420;width:0;height:510" coordorigin="1448,9420" coordsize="0,510" path="m1448,9930l1448,9420e" filled="f" stroked="t" strokeweight="0.85pt" strokecolor="#000000">
              <v:path arrowok="t"/>
            </v:shape>
            <v:shape style="position:absolute;left:3713;top:9420;width:0;height:510" coordorigin="3713,9420" coordsize="0,510" path="m3713,9930l3713,9420e" filled="f" stroked="t" strokeweight="0.85pt" strokecolor="#000000">
              <v:path arrowok="t"/>
            </v:shape>
            <v:shape style="position:absolute;left:3705;top:9428;width:7110;height:0" coordorigin="3705,9428" coordsize="7110,0" path="m3705,9428l10815,9428e" filled="f" stroked="t" strokeweight="0.85pt" strokecolor="#000000">
              <v:path arrowok="t"/>
            </v:shape>
            <v:shape style="position:absolute;left:3705;top:8123;width:7110;height:0" coordorigin="3705,8123" coordsize="7110,0" path="m3705,8123l10815,8123e" filled="f" stroked="t" strokeweight="0.85pt" strokecolor="#000000">
              <v:path arrowok="t"/>
            </v:shape>
            <v:shape style="position:absolute;left:3713;top:8115;width:0;height:1320" coordorigin="3713,8115" coordsize="0,1320" path="m3713,9435l3713,8115e" filled="f" stroked="t" strokeweight="0.85pt" strokecolor="#000000">
              <v:path arrowok="t"/>
            </v:shape>
            <v:shape style="position:absolute;left:10808;top:8115;width:0;height:1320" coordorigin="10808,8115" coordsize="0,1320" path="m10808,9435l10808,8115e" filled="f" stroked="t" strokeweight="0.85pt" strokecolor="#000000">
              <v:path arrowok="t"/>
            </v:shape>
            <v:shape style="position:absolute;left:1440;top:8123;width:2280;height:0" coordorigin="1440,8123" coordsize="2280,0" path="m1440,8123l3720,8123e" filled="f" stroked="t" strokeweight="0.85pt" strokecolor="#000000">
              <v:path arrowok="t"/>
            </v:shape>
            <v:shape style="position:absolute;left:1440;top:9428;width:2280;height:0" coordorigin="1440,9428" coordsize="2280,0" path="m1440,9428l3720,9428e" filled="f" stroked="t" strokeweight="0.85pt" strokecolor="#000000">
              <v:path arrowok="t"/>
            </v:shape>
            <v:shape style="position:absolute;left:1448;top:8115;width:0;height:1320" coordorigin="1448,8115" coordsize="0,1320" path="m1448,9435l1448,8115e" filled="f" stroked="t" strokeweight="0.85pt" strokecolor="#000000">
              <v:path arrowok="t"/>
            </v:shape>
            <v:shape style="position:absolute;left:3713;top:8115;width:0;height:1320" coordorigin="3713,8115" coordsize="0,1320" path="m3713,9435l3713,8115e" filled="f" stroked="t" strokeweight="0.85pt" strokecolor="#000000">
              <v:path arrowok="t"/>
            </v:shape>
            <v:shape style="position:absolute;left:3705;top:8123;width:7110;height:0" coordorigin="3705,8123" coordsize="7110,0" path="m3705,8123l10815,8123e" filled="f" stroked="t" strokeweight="0.85pt" strokecolor="#000000">
              <v:path arrowok="t"/>
            </v:shape>
            <v:shape style="position:absolute;left:3705;top:7628;width:7110;height:0" coordorigin="3705,7628" coordsize="7110,0" path="m3705,7628l10815,7628e" filled="f" stroked="t" strokeweight="0.85pt" strokecolor="#000000">
              <v:path arrowok="t"/>
            </v:shape>
            <v:shape style="position:absolute;left:3713;top:7620;width:0;height:510" coordorigin="3713,7620" coordsize="0,510" path="m3713,8130l3713,7620e" filled="f" stroked="t" strokeweight="0.85pt" strokecolor="#000000">
              <v:path arrowok="t"/>
            </v:shape>
            <v:shape style="position:absolute;left:10808;top:7620;width:0;height:510" coordorigin="10808,7620" coordsize="0,510" path="m10808,8130l10808,7620e" filled="f" stroked="t" strokeweight="0.85pt" strokecolor="#000000">
              <v:path arrowok="t"/>
            </v:shape>
            <v:shape style="position:absolute;left:1440;top:7628;width:2280;height:0" coordorigin="1440,7628" coordsize="2280,0" path="m1440,7628l3720,7628e" filled="f" stroked="t" strokeweight="0.85pt" strokecolor="#000000">
              <v:path arrowok="t"/>
            </v:shape>
            <v:shape style="position:absolute;left:1440;top:8123;width:2280;height:0" coordorigin="1440,8123" coordsize="2280,0" path="m1440,8123l3720,8123e" filled="f" stroked="t" strokeweight="0.85pt" strokecolor="#000000">
              <v:path arrowok="t"/>
            </v:shape>
            <v:shape style="position:absolute;left:1448;top:7620;width:0;height:510" coordorigin="1448,7620" coordsize="0,510" path="m1448,8130l1448,7620e" filled="f" stroked="t" strokeweight="0.85pt" strokecolor="#000000">
              <v:path arrowok="t"/>
            </v:shape>
            <v:shape style="position:absolute;left:3713;top:7620;width:0;height:510" coordorigin="3713,7620" coordsize="0,510" path="m3713,8130l3713,7620e" filled="f" stroked="t" strokeweight="0.85pt" strokecolor="#000000">
              <v:path arrowok="t"/>
            </v:shape>
            <v:shape style="position:absolute;left:3705;top:7628;width:7110;height:0" coordorigin="3705,7628" coordsize="7110,0" path="m3705,7628l10815,7628e" filled="f" stroked="t" strokeweight="0.85pt" strokecolor="#000000">
              <v:path arrowok="t"/>
            </v:shape>
            <v:shape style="position:absolute;left:3705;top:7133;width:7110;height:0" coordorigin="3705,7133" coordsize="7110,0" path="m3705,7133l10815,7133e" filled="f" stroked="t" strokeweight="0.85pt" strokecolor="#000000">
              <v:path arrowok="t"/>
            </v:shape>
            <v:shape style="position:absolute;left:3713;top:7125;width:0;height:510" coordorigin="3713,7125" coordsize="0,510" path="m3713,7635l3713,7125e" filled="f" stroked="t" strokeweight="0.85pt" strokecolor="#000000">
              <v:path arrowok="t"/>
            </v:shape>
            <v:shape style="position:absolute;left:10808;top:7125;width:0;height:510" coordorigin="10808,7125" coordsize="0,510" path="m10808,7635l10808,7125e" filled="f" stroked="t" strokeweight="0.85pt" strokecolor="#000000">
              <v:path arrowok="t"/>
            </v:shape>
            <v:shape style="position:absolute;left:1440;top:7133;width:2280;height:0" coordorigin="1440,7133" coordsize="2280,0" path="m1440,7133l3720,7133e" filled="f" stroked="t" strokeweight="0.85pt" strokecolor="#000000">
              <v:path arrowok="t"/>
            </v:shape>
            <v:shape style="position:absolute;left:1440;top:7628;width:2280;height:0" coordorigin="1440,7628" coordsize="2280,0" path="m1440,7628l3720,7628e" filled="f" stroked="t" strokeweight="0.85pt" strokecolor="#000000">
              <v:path arrowok="t"/>
            </v:shape>
            <v:shape style="position:absolute;left:1448;top:7125;width:0;height:510" coordorigin="1448,7125" coordsize="0,510" path="m1448,7635l1448,7125e" filled="f" stroked="t" strokeweight="0.85pt" strokecolor="#000000">
              <v:path arrowok="t"/>
            </v:shape>
            <v:shape style="position:absolute;left:3713;top:7125;width:0;height:510" coordorigin="3713,7125" coordsize="0,510" path="m3713,7635l3713,7125e" filled="f" stroked="t" strokeweight="0.85pt" strokecolor="#000000">
              <v:path arrowok="t"/>
            </v:shape>
            <v:shape style="position:absolute;left:3705;top:7133;width:7110;height:0" coordorigin="3705,7133" coordsize="7110,0" path="m3705,7133l10815,7133e" filled="f" stroked="t" strokeweight="0.85pt" strokecolor="#000000">
              <v:path arrowok="t"/>
            </v:shape>
            <v:shape style="position:absolute;left:3705;top:6638;width:7110;height:0" coordorigin="3705,6638" coordsize="7110,0" path="m3705,6638l10815,6638e" filled="f" stroked="t" strokeweight="0.85pt" strokecolor="#000000">
              <v:path arrowok="t"/>
            </v:shape>
            <v:shape style="position:absolute;left:3713;top:6630;width:0;height:510" coordorigin="3713,6630" coordsize="0,510" path="m3713,7140l3713,6630e" filled="f" stroked="t" strokeweight="0.85pt" strokecolor="#000000">
              <v:path arrowok="t"/>
            </v:shape>
            <v:shape style="position:absolute;left:10808;top:6630;width:0;height:510" coordorigin="10808,6630" coordsize="0,510" path="m10808,7140l10808,6630e" filled="f" stroked="t" strokeweight="0.85pt" strokecolor="#000000">
              <v:path arrowok="t"/>
            </v:shape>
            <v:shape style="position:absolute;left:1440;top:6638;width:2280;height:0" coordorigin="1440,6638" coordsize="2280,0" path="m1440,6638l3720,6638e" filled="f" stroked="t" strokeweight="0.85pt" strokecolor="#000000">
              <v:path arrowok="t"/>
            </v:shape>
            <v:shape style="position:absolute;left:1440;top:7133;width:2280;height:0" coordorigin="1440,7133" coordsize="2280,0" path="m1440,7133l3720,7133e" filled="f" stroked="t" strokeweight="0.85pt" strokecolor="#000000">
              <v:path arrowok="t"/>
            </v:shape>
            <v:shape style="position:absolute;left:1448;top:6630;width:0;height:510" coordorigin="1448,6630" coordsize="0,510" path="m1448,7140l1448,6630e" filled="f" stroked="t" strokeweight="0.85pt" strokecolor="#000000">
              <v:path arrowok="t"/>
            </v:shape>
            <v:shape style="position:absolute;left:3713;top:6630;width:0;height:510" coordorigin="3713,6630" coordsize="0,510" path="m3713,7140l3713,6630e" filled="f" stroked="t" strokeweight="0.85pt" strokecolor="#000000">
              <v:path arrowok="t"/>
            </v:shape>
            <v:shape style="position:absolute;left:3705;top:6638;width:7110;height:0" coordorigin="3705,6638" coordsize="7110,0" path="m3705,6638l10815,6638e" filled="f" stroked="t" strokeweight="0.85pt" strokecolor="#000000">
              <v:path arrowok="t"/>
            </v:shape>
            <v:shape style="position:absolute;left:3705;top:5873;width:7110;height:0" coordorigin="3705,5873" coordsize="7110,0" path="m3705,5873l10815,5873e" filled="f" stroked="t" strokeweight="0.85pt" strokecolor="#000000">
              <v:path arrowok="t"/>
            </v:shape>
            <v:shape style="position:absolute;left:3713;top:5865;width:0;height:780" coordorigin="3713,5865" coordsize="0,780" path="m3713,6645l3713,5865e" filled="f" stroked="t" strokeweight="0.85pt" strokecolor="#000000">
              <v:path arrowok="t"/>
            </v:shape>
            <v:shape style="position:absolute;left:10808;top:5865;width:0;height:780" coordorigin="10808,5865" coordsize="0,780" path="m10808,6645l10808,5865e" filled="f" stroked="t" strokeweight="0.85pt" strokecolor="#000000">
              <v:path arrowok="t"/>
            </v:shape>
            <v:shape style="position:absolute;left:1440;top:5873;width:2280;height:0" coordorigin="1440,5873" coordsize="2280,0" path="m1440,5873l3720,5873e" filled="f" stroked="t" strokeweight="0.85pt" strokecolor="#000000">
              <v:path arrowok="t"/>
            </v:shape>
            <v:shape style="position:absolute;left:1440;top:6638;width:2280;height:0" coordorigin="1440,6638" coordsize="2280,0" path="m1440,6638l3720,6638e" filled="f" stroked="t" strokeweight="0.85pt" strokecolor="#000000">
              <v:path arrowok="t"/>
            </v:shape>
            <v:shape style="position:absolute;left:1448;top:5865;width:0;height:780" coordorigin="1448,5865" coordsize="0,780" path="m1448,6645l1448,5865e" filled="f" stroked="t" strokeweight="0.85pt" strokecolor="#000000">
              <v:path arrowok="t"/>
            </v:shape>
            <v:shape style="position:absolute;left:3713;top:5865;width:0;height:780" coordorigin="3713,5865" coordsize="0,780" path="m3713,6645l3713,5865e" filled="f" stroked="t" strokeweight="0.85pt" strokecolor="#000000">
              <v:path arrowok="t"/>
            </v:shape>
            <v:shape style="position:absolute;left:3705;top:5873;width:7110;height:0" coordorigin="3705,5873" coordsize="7110,0" path="m3705,5873l10815,5873e" filled="f" stroked="t" strokeweight="0.85pt" strokecolor="#000000">
              <v:path arrowok="t"/>
            </v:shape>
            <v:shape style="position:absolute;left:3705;top:5378;width:7110;height:0" coordorigin="3705,5378" coordsize="7110,0" path="m3705,5378l10815,5378e" filled="f" stroked="t" strokeweight="0.85pt" strokecolor="#000000">
              <v:path arrowok="t"/>
            </v:shape>
            <v:shape style="position:absolute;left:3713;top:5370;width:0;height:510" coordorigin="3713,5370" coordsize="0,510" path="m3713,5880l3713,5370e" filled="f" stroked="t" strokeweight="0.85pt" strokecolor="#000000">
              <v:path arrowok="t"/>
            </v:shape>
            <v:shape style="position:absolute;left:10808;top:5370;width:0;height:510" coordorigin="10808,5370" coordsize="0,510" path="m10808,5880l10808,5370e" filled="f" stroked="t" strokeweight="0.85pt" strokecolor="#000000">
              <v:path arrowok="t"/>
            </v:shape>
            <v:shape style="position:absolute;left:1440;top:5378;width:2280;height:0" coordorigin="1440,5378" coordsize="2280,0" path="m1440,5378l3720,5378e" filled="f" stroked="t" strokeweight="0.85pt" strokecolor="#000000">
              <v:path arrowok="t"/>
            </v:shape>
            <v:shape style="position:absolute;left:1440;top:5873;width:2280;height:0" coordorigin="1440,5873" coordsize="2280,0" path="m1440,5873l3720,5873e" filled="f" stroked="t" strokeweight="0.85pt" strokecolor="#000000">
              <v:path arrowok="t"/>
            </v:shape>
            <v:shape style="position:absolute;left:1448;top:5370;width:0;height:510" coordorigin="1448,5370" coordsize="0,510" path="m1448,5880l1448,5370e" filled="f" stroked="t" strokeweight="0.85pt" strokecolor="#000000">
              <v:path arrowok="t"/>
            </v:shape>
            <v:shape style="position:absolute;left:3713;top:5370;width:0;height:510" coordorigin="3713,5370" coordsize="0,510" path="m3713,5880l3713,5370e" filled="f" stroked="t" strokeweight="0.85pt" strokecolor="#000000">
              <v:path arrowok="t"/>
            </v:shape>
            <v:shape style="position:absolute;left:3705;top:5378;width:7110;height:0" coordorigin="3705,5378" coordsize="7110,0" path="m3705,5378l10815,5378e" filled="f" stroked="t" strokeweight="0.85pt" strokecolor="#000000">
              <v:path arrowok="t"/>
            </v:shape>
            <v:shape style="position:absolute;left:3705;top:4883;width:7110;height:0" coordorigin="3705,4883" coordsize="7110,0" path="m3705,4883l10815,4883e" filled="f" stroked="t" strokeweight="0.85pt" strokecolor="#000000">
              <v:path arrowok="t"/>
            </v:shape>
            <v:shape style="position:absolute;left:3713;top:4875;width:0;height:510" coordorigin="3713,4875" coordsize="0,510" path="m3713,5385l3713,4875e" filled="f" stroked="t" strokeweight="0.85pt" strokecolor="#000000">
              <v:path arrowok="t"/>
            </v:shape>
            <v:shape style="position:absolute;left:10808;top:4875;width:0;height:510" coordorigin="10808,4875" coordsize="0,510" path="m10808,5385l10808,4875e" filled="f" stroked="t" strokeweight="0.85pt" strokecolor="#000000">
              <v:path arrowok="t"/>
            </v:shape>
            <v:shape style="position:absolute;left:1440;top:4883;width:2280;height:0" coordorigin="1440,4883" coordsize="2280,0" path="m1440,4883l3720,4883e" filled="f" stroked="t" strokeweight="0.85pt" strokecolor="#000000">
              <v:path arrowok="t"/>
            </v:shape>
            <v:shape style="position:absolute;left:1440;top:5378;width:2280;height:0" coordorigin="1440,5378" coordsize="2280,0" path="m1440,5378l3720,5378e" filled="f" stroked="t" strokeweight="0.85pt" strokecolor="#000000">
              <v:path arrowok="t"/>
            </v:shape>
            <v:shape style="position:absolute;left:1448;top:4875;width:0;height:510" coordorigin="1448,4875" coordsize="0,510" path="m1448,5385l1448,4875e" filled="f" stroked="t" strokeweight="0.85pt" strokecolor="#000000">
              <v:path arrowok="t"/>
            </v:shape>
            <v:shape style="position:absolute;left:3713;top:4875;width:0;height:510" coordorigin="3713,4875" coordsize="0,510" path="m3713,5385l3713,487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127.6pt;mso-position-horizontal-relative:page;mso-position-vertical-relative:page;z-index:-3079" coordorigin="1432,1432" coordsize="9392,2552">
            <v:shape style="position:absolute;left:3705;top:2933;width:7110;height:0" coordorigin="3705,2933" coordsize="7110,0" path="m3705,2933l10815,2933e" filled="f" stroked="t" strokeweight="0.85pt" strokecolor="#000000">
              <v:path arrowok="t"/>
            </v:shape>
            <v:shape style="position:absolute;left:3705;top:3968;width:7110;height:0" coordorigin="3705,3968" coordsize="7110,0" path="m3705,3968l10815,3968e" filled="f" stroked="t" strokeweight="0.85pt" strokecolor="#000000">
              <v:path arrowok="t"/>
            </v:shape>
            <v:shape style="position:absolute;left:3713;top:2925;width:0;height:1050" coordorigin="3713,2925" coordsize="0,1050" path="m3713,3975l3713,2925e" filled="f" stroked="t" strokeweight="0.85pt" strokecolor="#000000">
              <v:path arrowok="t"/>
            </v:shape>
            <v:shape style="position:absolute;left:10808;top:2925;width:0;height:1050" coordorigin="10808,2925" coordsize="0,1050" path="m10808,3975l10808,2925e" filled="f" stroked="t" strokeweight="0.85pt" strokecolor="#000000">
              <v:path arrowok="t"/>
            </v:shape>
            <v:shape style="position:absolute;left:1440;top:2933;width:2280;height:0" coordorigin="1440,2933" coordsize="2280,0" path="m1440,2933l3720,2933e" filled="f" stroked="t" strokeweight="0.85pt" strokecolor="#000000">
              <v:path arrowok="t"/>
            </v:shape>
            <v:shape style="position:absolute;left:1440;top:3968;width:2280;height:0" coordorigin="1440,3968" coordsize="2280,0" path="m1440,3968l3720,3968e" filled="f" stroked="t" strokeweight="0.85pt" strokecolor="#000000">
              <v:path arrowok="t"/>
            </v:shape>
            <v:shape style="position:absolute;left:1448;top:2925;width:0;height:1050" coordorigin="1448,2925" coordsize="0,1050" path="m1448,3975l1448,2925e" filled="f" stroked="t" strokeweight="0.85pt" strokecolor="#000000">
              <v:path arrowok="t"/>
            </v:shape>
            <v:shape style="position:absolute;left:3713;top:2925;width:0;height:1050" coordorigin="3713,2925" coordsize="0,1050" path="m3713,3975l3713,2925e" filled="f" stroked="t" strokeweight="0.85pt" strokecolor="#000000">
              <v:path arrowok="t"/>
            </v:shape>
            <v:shape style="position:absolute;left:3705;top:2933;width:7110;height:0" coordorigin="3705,2933" coordsize="7110,0" path="m3705,2933l10815,293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2430;width:0;height:510" coordorigin="3713,2430" coordsize="0,510" path="m3713,2940l3713,2430e" filled="f" stroked="t" strokeweight="0.85pt" strokecolor="#000000">
              <v:path arrowok="t"/>
            </v:shape>
            <v:shape style="position:absolute;left:10808;top:2430;width:0;height:510" coordorigin="10808,2430" coordsize="0,510" path="m10808,2940l10808,2430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0;top:2933;width:2280;height:0" coordorigin="1440,2933" coordsize="2280,0" path="m1440,2933l3720,2933e" filled="f" stroked="t" strokeweight="0.85pt" strokecolor="#000000">
              <v:path arrowok="t"/>
            </v:shape>
            <v:shape style="position:absolute;left:1448;top:2430;width:0;height:510" coordorigin="1448,2430" coordsize="0,510" path="m1448,2940l1448,2430e" filled="f" stroked="t" strokeweight="0.85pt" strokecolor="#000000">
              <v:path arrowok="t"/>
            </v:shape>
            <v:shape style="position:absolute;left:3713;top:2430;width:0;height:510" coordorigin="3713,2430" coordsize="0,510" path="m3713,2940l3713,2430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sz w:val="22"/>
          <w:szCs w:val="22"/>
        </w:rPr>
        <w:t>Step 2 - Image is displayed in both user and worker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209" w:hanging="226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The image is recorded on the webserver and workers, who are</w:t>
      </w:r>
      <w:r>
        <w:rPr>
          <w:rFonts w:cs="Arial" w:hAnsi="Arial" w:eastAsia="Arial" w:ascii="Arial"/>
          <w:sz w:val="22"/>
          <w:szCs w:val="22"/>
        </w:rPr>
        <w:t> assigned that conversation, are now able to access the image anytime</w:t>
      </w:r>
      <w:r>
        <w:rPr>
          <w:rFonts w:cs="Arial" w:hAnsi="Arial" w:eastAsia="Arial" w:ascii="Arial"/>
          <w:sz w:val="22"/>
          <w:szCs w:val="22"/>
        </w:rPr>
        <w:t> they want.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3135"/>
      </w:pPr>
      <w:r>
        <w:rPr>
          <w:rFonts w:cs="Arial" w:hAnsi="Arial" w:eastAsia="Arial" w:ascii="Arial"/>
          <w:position w:val="-1"/>
          <w:sz w:val="22"/>
          <w:szCs w:val="22"/>
        </w:rPr>
        <w:t>Table 12: Send Image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Rate System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Member User, Hangoutsbot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416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At the end of a standard conversation (no timeout, etc.), users get to</w:t>
      </w:r>
      <w:r>
        <w:rPr>
          <w:rFonts w:cs="Arial" w:hAnsi="Arial" w:eastAsia="Arial" w:ascii="Arial"/>
          <w:sz w:val="22"/>
          <w:szCs w:val="22"/>
        </w:rPr>
        <w:t> rate the conversation.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User’s satisfaction rate in a scale of 1 to 5.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A standard conversation should have been before worker and user.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Worker ends the conversation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613" w:hanging="226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After workers submit their HIT’s, system signals the bot to</w:t>
      </w:r>
      <w:r>
        <w:rPr>
          <w:rFonts w:cs="Arial" w:hAnsi="Arial" w:eastAsia="Arial" w:ascii="Arial"/>
          <w:sz w:val="22"/>
          <w:szCs w:val="22"/>
        </w:rPr>
        <w:t> close the session.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3300"/>
      </w:pPr>
      <w:r>
        <w:rPr>
          <w:rFonts w:cs="Arial" w:hAnsi="Arial" w:eastAsia="Arial" w:ascii="Arial"/>
          <w:sz w:val="22"/>
          <w:szCs w:val="22"/>
        </w:rPr>
        <w:t>Step 2 - Hangoutsbot send the survey.</w:t>
      </w:r>
      <w:r>
        <w:rPr>
          <w:rFonts w:cs="Arial" w:hAnsi="Arial" w:eastAsia="Arial" w:ascii="Arial"/>
          <w:sz w:val="22"/>
          <w:szCs w:val="22"/>
        </w:rPr>
        <w:t> Step 3 - User gives an answer.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14" w:hanging="226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Step 3 - Not giving an answer under 10 minutes, will deactivate this</w:t>
      </w:r>
      <w:r>
        <w:rPr>
          <w:rFonts w:cs="Arial" w:hAnsi="Arial" w:eastAsia="Arial" w:ascii="Arial"/>
          <w:sz w:val="22"/>
          <w:szCs w:val="22"/>
        </w:rPr>
        <w:t> function automatically.</w:t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370"/>
      </w:pPr>
      <w:r>
        <w:rPr>
          <w:rFonts w:cs="Arial" w:hAnsi="Arial" w:eastAsia="Arial" w:ascii="Arial"/>
          <w:sz w:val="22"/>
          <w:szCs w:val="22"/>
        </w:rPr>
        <w:t>OR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820"/>
      </w:pPr>
      <w:r>
        <w:rPr>
          <w:rFonts w:cs="Arial" w:hAnsi="Arial" w:eastAsia="Arial" w:ascii="Arial"/>
          <w:sz w:val="22"/>
          <w:szCs w:val="22"/>
        </w:rPr>
        <w:t>Step 3 - Giving a number other than [1,5], will result in a useless</w:t>
      </w:r>
      <w:r>
        <w:rPr>
          <w:rFonts w:cs="Arial" w:hAnsi="Arial" w:eastAsia="Arial" w:ascii="Arial"/>
          <w:sz w:val="22"/>
          <w:szCs w:val="22"/>
        </w:rPr>
        <w:t> answer.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Chorus system gets the data in the server.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3105"/>
        <w:sectPr>
          <w:pgNumType w:start="30"/>
          <w:pgMar w:footer="1092" w:header="0" w:top="1480" w:bottom="280" w:left="1440" w:right="1340"/>
          <w:footerReference w:type="default" r:id="rId23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Table 13: Rate System Function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460.825pt;width:469.6pt;height:240.1pt;mso-position-horizontal-relative:page;mso-position-vertical-relative:page;z-index:-3076" coordorigin="1432,9217" coordsize="9392,4802">
            <v:shape style="position:absolute;left:3705;top:13508;width:7110;height:0" coordorigin="3705,13508" coordsize="7110,0" path="m3705,13508l10815,13508e" filled="f" stroked="t" strokeweight="0.85pt" strokecolor="#000000">
              <v:path arrowok="t"/>
            </v:shape>
            <v:shape style="position:absolute;left:3705;top:14003;width:7110;height:0" coordorigin="3705,14003" coordsize="7110,0" path="m3705,14003l10815,14003e" filled="f" stroked="t" strokeweight="0.85pt" strokecolor="#000000">
              <v:path arrowok="t"/>
            </v:shape>
            <v:shape style="position:absolute;left:3713;top:13500;width:0;height:510" coordorigin="3713,13500" coordsize="0,510" path="m3713,14010l3713,13500e" filled="f" stroked="t" strokeweight="0.85pt" strokecolor="#000000">
              <v:path arrowok="t"/>
            </v:shape>
            <v:shape style="position:absolute;left:10808;top:13500;width:0;height:510" coordorigin="10808,13500" coordsize="0,510" path="m10808,14010l10808,13500e" filled="f" stroked="t" strokeweight="0.85pt" strokecolor="#000000">
              <v:path arrowok="t"/>
            </v:shape>
            <v:shape style="position:absolute;left:1440;top:13508;width:2280;height:0" coordorigin="1440,13508" coordsize="2280,0" path="m1440,13508l3720,13508e" filled="f" stroked="t" strokeweight="0.85pt" strokecolor="#000000">
              <v:path arrowok="t"/>
            </v:shape>
            <v:shape style="position:absolute;left:1440;top:14003;width:2280;height:0" coordorigin="1440,14003" coordsize="2280,0" path="m1440,14003l3720,14003e" filled="f" stroked="t" strokeweight="0.85pt" strokecolor="#000000">
              <v:path arrowok="t"/>
            </v:shape>
            <v:shape style="position:absolute;left:1448;top:13500;width:0;height:510" coordorigin="1448,13500" coordsize="0,510" path="m1448,14010l1448,13500e" filled="f" stroked="t" strokeweight="0.85pt" strokecolor="#000000">
              <v:path arrowok="t"/>
            </v:shape>
            <v:shape style="position:absolute;left:3713;top:13500;width:0;height:510" coordorigin="3713,13500" coordsize="0,510" path="m3713,14010l3713,13500e" filled="f" stroked="t" strokeweight="0.85pt" strokecolor="#000000">
              <v:path arrowok="t"/>
            </v:shape>
            <v:shape style="position:absolute;left:3705;top:13508;width:7110;height:0" coordorigin="3705,13508" coordsize="7110,0" path="m3705,13508l10815,13508e" filled="f" stroked="t" strokeweight="0.85pt" strokecolor="#000000">
              <v:path arrowok="t"/>
            </v:shape>
            <v:shape style="position:absolute;left:3705;top:12743;width:7110;height:0" coordorigin="3705,12743" coordsize="7110,0" path="m3705,12743l10815,12743e" filled="f" stroked="t" strokeweight="0.85pt" strokecolor="#000000">
              <v:path arrowok="t"/>
            </v:shape>
            <v:shape style="position:absolute;left:3713;top:12735;width:0;height:780" coordorigin="3713,12735" coordsize="0,780" path="m3713,13515l3713,12735e" filled="f" stroked="t" strokeweight="0.85pt" strokecolor="#000000">
              <v:path arrowok="t"/>
            </v:shape>
            <v:shape style="position:absolute;left:10808;top:12735;width:0;height:780" coordorigin="10808,12735" coordsize="0,780" path="m10808,13515l10808,12735e" filled="f" stroked="t" strokeweight="0.85pt" strokecolor="#000000">
              <v:path arrowok="t"/>
            </v:shape>
            <v:shape style="position:absolute;left:1440;top:12743;width:2280;height:0" coordorigin="1440,12743" coordsize="2280,0" path="m1440,12743l3720,12743e" filled="f" stroked="t" strokeweight="0.85pt" strokecolor="#000000">
              <v:path arrowok="t"/>
            </v:shape>
            <v:shape style="position:absolute;left:1440;top:13508;width:2280;height:0" coordorigin="1440,13508" coordsize="2280,0" path="m1440,13508l3720,13508e" filled="f" stroked="t" strokeweight="0.85pt" strokecolor="#000000">
              <v:path arrowok="t"/>
            </v:shape>
            <v:shape style="position:absolute;left:1448;top:12735;width:0;height:780" coordorigin="1448,12735" coordsize="0,780" path="m1448,13515l1448,12735e" filled="f" stroked="t" strokeweight="0.85pt" strokecolor="#000000">
              <v:path arrowok="t"/>
            </v:shape>
            <v:shape style="position:absolute;left:3713;top:12735;width:0;height:780" coordorigin="3713,12735" coordsize="0,780" path="m3713,13515l3713,12735e" filled="f" stroked="t" strokeweight="0.85pt" strokecolor="#000000">
              <v:path arrowok="t"/>
            </v:shape>
            <v:shape style="position:absolute;left:3705;top:12743;width:7110;height:0" coordorigin="3705,12743" coordsize="7110,0" path="m3705,12743l10815,12743e" filled="f" stroked="t" strokeweight="0.85pt" strokecolor="#000000">
              <v:path arrowok="t"/>
            </v:shape>
            <v:shape style="position:absolute;left:3705;top:11978;width:7110;height:0" coordorigin="3705,11978" coordsize="7110,0" path="m3705,11978l10815,11978e" filled="f" stroked="t" strokeweight="0.85pt" strokecolor="#000000">
              <v:path arrowok="t"/>
            </v:shape>
            <v:shape style="position:absolute;left:3713;top:11970;width:0;height:780" coordorigin="3713,11970" coordsize="0,780" path="m3713,12750l3713,11970e" filled="f" stroked="t" strokeweight="0.85pt" strokecolor="#000000">
              <v:path arrowok="t"/>
            </v:shape>
            <v:shape style="position:absolute;left:10808;top:11970;width:0;height:780" coordorigin="10808,11970" coordsize="0,780" path="m10808,12750l10808,11970e" filled="f" stroked="t" strokeweight="0.85pt" strokecolor="#000000">
              <v:path arrowok="t"/>
            </v:shape>
            <v:shape style="position:absolute;left:1440;top:11978;width:2280;height:0" coordorigin="1440,11978" coordsize="2280,0" path="m1440,11978l3720,11978e" filled="f" stroked="t" strokeweight="0.85pt" strokecolor="#000000">
              <v:path arrowok="t"/>
            </v:shape>
            <v:shape style="position:absolute;left:1440;top:12743;width:2280;height:0" coordorigin="1440,12743" coordsize="2280,0" path="m1440,12743l3720,12743e" filled="f" stroked="t" strokeweight="0.85pt" strokecolor="#000000">
              <v:path arrowok="t"/>
            </v:shape>
            <v:shape style="position:absolute;left:1448;top:11970;width:0;height:780" coordorigin="1448,11970" coordsize="0,780" path="m1448,12750l1448,11970e" filled="f" stroked="t" strokeweight="0.85pt" strokecolor="#000000">
              <v:path arrowok="t"/>
            </v:shape>
            <v:shape style="position:absolute;left:3713;top:11970;width:0;height:780" coordorigin="3713,11970" coordsize="0,780" path="m3713,12750l3713,11970e" filled="f" stroked="t" strokeweight="0.85pt" strokecolor="#000000">
              <v:path arrowok="t"/>
            </v:shape>
            <v:shape style="position:absolute;left:3705;top:11978;width:7110;height:0" coordorigin="3705,11978" coordsize="7110,0" path="m3705,11978l10815,11978e" filled="f" stroked="t" strokeweight="0.85pt" strokecolor="#000000">
              <v:path arrowok="t"/>
            </v:shape>
            <v:shape style="position:absolute;left:3705;top:11483;width:7110;height:0" coordorigin="3705,11483" coordsize="7110,0" path="m3705,11483l10815,11483e" filled="f" stroked="t" strokeweight="0.85pt" strokecolor="#000000">
              <v:path arrowok="t"/>
            </v:shape>
            <v:shape style="position:absolute;left:3713;top:11475;width:0;height:510" coordorigin="3713,11475" coordsize="0,510" path="m3713,11985l3713,11475e" filled="f" stroked="t" strokeweight="0.85pt" strokecolor="#000000">
              <v:path arrowok="t"/>
            </v:shape>
            <v:shape style="position:absolute;left:10808;top:11475;width:0;height:510" coordorigin="10808,11475" coordsize="0,510" path="m10808,11985l10808,11475e" filled="f" stroked="t" strokeweight="0.85pt" strokecolor="#000000">
              <v:path arrowok="t"/>
            </v:shape>
            <v:shape style="position:absolute;left:1440;top:11483;width:2280;height:0" coordorigin="1440,11483" coordsize="2280,0" path="m1440,11483l3720,11483e" filled="f" stroked="t" strokeweight="0.85pt" strokecolor="#000000">
              <v:path arrowok="t"/>
            </v:shape>
            <v:shape style="position:absolute;left:1440;top:11978;width:2280;height:0" coordorigin="1440,11978" coordsize="2280,0" path="m1440,11978l3720,11978e" filled="f" stroked="t" strokeweight="0.85pt" strokecolor="#000000">
              <v:path arrowok="t"/>
            </v:shape>
            <v:shape style="position:absolute;left:1448;top:11475;width:0;height:510" coordorigin="1448,11475" coordsize="0,510" path="m1448,11985l1448,11475e" filled="f" stroked="t" strokeweight="0.85pt" strokecolor="#000000">
              <v:path arrowok="t"/>
            </v:shape>
            <v:shape style="position:absolute;left:3713;top:11475;width:0;height:510" coordorigin="3713,11475" coordsize="0,510" path="m3713,11985l3713,11475e" filled="f" stroked="t" strokeweight="0.85pt" strokecolor="#000000">
              <v:path arrowok="t"/>
            </v:shape>
            <v:shape style="position:absolute;left:3705;top:11483;width:7110;height:0" coordorigin="3705,11483" coordsize="7110,0" path="m3705,11483l10815,11483e" filled="f" stroked="t" strokeweight="0.85pt" strokecolor="#000000">
              <v:path arrowok="t"/>
            </v:shape>
            <v:shape style="position:absolute;left:3705;top:10988;width:7110;height:0" coordorigin="3705,10988" coordsize="7110,0" path="m3705,10988l10815,10988e" filled="f" stroked="t" strokeweight="0.85pt" strokecolor="#000000">
              <v:path arrowok="t"/>
            </v:shape>
            <v:shape style="position:absolute;left:3713;top:10980;width:0;height:510" coordorigin="3713,10980" coordsize="0,510" path="m3713,11490l3713,10980e" filled="f" stroked="t" strokeweight="0.85pt" strokecolor="#000000">
              <v:path arrowok="t"/>
            </v:shape>
            <v:shape style="position:absolute;left:10808;top:10980;width:0;height:510" coordorigin="10808,10980" coordsize="0,510" path="m10808,11490l10808,10980e" filled="f" stroked="t" strokeweight="0.85pt" strokecolor="#000000">
              <v:path arrowok="t"/>
            </v:shape>
            <v:shape style="position:absolute;left:1440;top:10988;width:2280;height:0" coordorigin="1440,10988" coordsize="2280,0" path="m1440,10988l3720,10988e" filled="f" stroked="t" strokeweight="0.85pt" strokecolor="#000000">
              <v:path arrowok="t"/>
            </v:shape>
            <v:shape style="position:absolute;left:1440;top:11483;width:2280;height:0" coordorigin="1440,11483" coordsize="2280,0" path="m1440,11483l3720,11483e" filled="f" stroked="t" strokeweight="0.85pt" strokecolor="#000000">
              <v:path arrowok="t"/>
            </v:shape>
            <v:shape style="position:absolute;left:1448;top:10980;width:0;height:510" coordorigin="1448,10980" coordsize="0,510" path="m1448,11490l1448,10980e" filled="f" stroked="t" strokeweight="0.85pt" strokecolor="#000000">
              <v:path arrowok="t"/>
            </v:shape>
            <v:shape style="position:absolute;left:3713;top:10980;width:0;height:510" coordorigin="3713,10980" coordsize="0,510" path="m3713,11490l3713,10980e" filled="f" stroked="t" strokeweight="0.85pt" strokecolor="#000000">
              <v:path arrowok="t"/>
            </v:shape>
            <v:shape style="position:absolute;left:3705;top:10988;width:7110;height:0" coordorigin="3705,10988" coordsize="7110,0" path="m3705,10988l10815,10988e" filled="f" stroked="t" strokeweight="0.85pt" strokecolor="#000000">
              <v:path arrowok="t"/>
            </v:shape>
            <v:shape style="position:absolute;left:3705;top:10223;width:7110;height:0" coordorigin="3705,10223" coordsize="7110,0" path="m3705,10223l10815,10223e" filled="f" stroked="t" strokeweight="0.85pt" strokecolor="#000000">
              <v:path arrowok="t"/>
            </v:shape>
            <v:shape style="position:absolute;left:3713;top:10215;width:0;height:780" coordorigin="3713,10215" coordsize="0,780" path="m3713,10995l3713,10215e" filled="f" stroked="t" strokeweight="0.85pt" strokecolor="#000000">
              <v:path arrowok="t"/>
            </v:shape>
            <v:shape style="position:absolute;left:10808;top:10215;width:0;height:780" coordorigin="10808,10215" coordsize="0,780" path="m10808,10995l10808,10215e" filled="f" stroked="t" strokeweight="0.85pt" strokecolor="#000000">
              <v:path arrowok="t"/>
            </v:shape>
            <v:shape style="position:absolute;left:1440;top:10223;width:2280;height:0" coordorigin="1440,10223" coordsize="2280,0" path="m1440,10223l3720,10223e" filled="f" stroked="t" strokeweight="0.85pt" strokecolor="#000000">
              <v:path arrowok="t"/>
            </v:shape>
            <v:shape style="position:absolute;left:1440;top:10988;width:2280;height:0" coordorigin="1440,10988" coordsize="2280,0" path="m1440,10988l3720,10988e" filled="f" stroked="t" strokeweight="0.85pt" strokecolor="#000000">
              <v:path arrowok="t"/>
            </v:shape>
            <v:shape style="position:absolute;left:1448;top:10215;width:0;height:780" coordorigin="1448,10215" coordsize="0,780" path="m1448,10995l1448,10215e" filled="f" stroked="t" strokeweight="0.85pt" strokecolor="#000000">
              <v:path arrowok="t"/>
            </v:shape>
            <v:shape style="position:absolute;left:3713;top:10215;width:0;height:780" coordorigin="3713,10215" coordsize="0,780" path="m3713,10995l3713,10215e" filled="f" stroked="t" strokeweight="0.85pt" strokecolor="#000000">
              <v:path arrowok="t"/>
            </v:shape>
            <v:shape style="position:absolute;left:3705;top:10223;width:7110;height:0" coordorigin="3705,10223" coordsize="7110,0" path="m3705,10223l10815,10223e" filled="f" stroked="t" strokeweight="0.85pt" strokecolor="#000000">
              <v:path arrowok="t"/>
            </v:shape>
            <v:shape style="position:absolute;left:3705;top:9728;width:7110;height:0" coordorigin="3705,9728" coordsize="7110,0" path="m3705,9728l10815,9728e" filled="f" stroked="t" strokeweight="0.85pt" strokecolor="#000000">
              <v:path arrowok="t"/>
            </v:shape>
            <v:shape style="position:absolute;left:3713;top:9720;width:0;height:510" coordorigin="3713,9720" coordsize="0,510" path="m3713,10230l3713,9720e" filled="f" stroked="t" strokeweight="0.85pt" strokecolor="#000000">
              <v:path arrowok="t"/>
            </v:shape>
            <v:shape style="position:absolute;left:10808;top:9720;width:0;height:510" coordorigin="10808,9720" coordsize="0,510" path="m10808,10230l10808,9720e" filled="f" stroked="t" strokeweight="0.85pt" strokecolor="#000000">
              <v:path arrowok="t"/>
            </v:shape>
            <v:shape style="position:absolute;left:1440;top:9728;width:2280;height:0" coordorigin="1440,9728" coordsize="2280,0" path="m1440,9728l3720,9728e" filled="f" stroked="t" strokeweight="0.85pt" strokecolor="#000000">
              <v:path arrowok="t"/>
            </v:shape>
            <v:shape style="position:absolute;left:1440;top:10223;width:2280;height:0" coordorigin="1440,10223" coordsize="2280,0" path="m1440,10223l3720,10223e" filled="f" stroked="t" strokeweight="0.85pt" strokecolor="#000000">
              <v:path arrowok="t"/>
            </v:shape>
            <v:shape style="position:absolute;left:1448;top:9720;width:0;height:510" coordorigin="1448,9720" coordsize="0,510" path="m1448,10230l1448,9720e" filled="f" stroked="t" strokeweight="0.85pt" strokecolor="#000000">
              <v:path arrowok="t"/>
            </v:shape>
            <v:shape style="position:absolute;left:3713;top:9720;width:0;height:510" coordorigin="3713,9720" coordsize="0,510" path="m3713,10230l3713,9720e" filled="f" stroked="t" strokeweight="0.85pt" strokecolor="#000000">
              <v:path arrowok="t"/>
            </v:shape>
            <v:shape style="position:absolute;left:3705;top:9728;width:7110;height:0" coordorigin="3705,9728" coordsize="7110,0" path="m3705,9728l10815,9728e" filled="f" stroked="t" strokeweight="0.85pt" strokecolor="#000000">
              <v:path arrowok="t"/>
            </v:shape>
            <v:shape style="position:absolute;left:3705;top:9233;width:7110;height:0" coordorigin="3705,9233" coordsize="7110,0" path="m3705,9233l10815,9233e" filled="f" stroked="t" strokeweight="0.85pt" strokecolor="#000000">
              <v:path arrowok="t"/>
            </v:shape>
            <v:shape style="position:absolute;left:3713;top:9225;width:0;height:510" coordorigin="3713,9225" coordsize="0,510" path="m3713,9735l3713,9225e" filled="f" stroked="t" strokeweight="0.85pt" strokecolor="#000000">
              <v:path arrowok="t"/>
            </v:shape>
            <v:shape style="position:absolute;left:10808;top:9225;width:0;height:510" coordorigin="10808,9225" coordsize="0,510" path="m10808,9735l10808,9225e" filled="f" stroked="t" strokeweight="0.85pt" strokecolor="#000000">
              <v:path arrowok="t"/>
            </v:shape>
            <v:shape style="position:absolute;left:1440;top:9233;width:2280;height:0" coordorigin="1440,9233" coordsize="2280,0" path="m1440,9233l3720,9233e" filled="f" stroked="t" strokeweight="0.85pt" strokecolor="#000000">
              <v:path arrowok="t"/>
            </v:shape>
            <v:shape style="position:absolute;left:1440;top:9728;width:2280;height:0" coordorigin="1440,9728" coordsize="2280,0" path="m1440,9728l3720,9728e" filled="f" stroked="t" strokeweight="0.85pt" strokecolor="#000000">
              <v:path arrowok="t"/>
            </v:shape>
            <v:shape style="position:absolute;left:1448;top:9225;width:0;height:510" coordorigin="1448,9225" coordsize="0,510" path="m1448,9735l1448,9225e" filled="f" stroked="t" strokeweight="0.85pt" strokecolor="#000000">
              <v:path arrowok="t"/>
            </v:shape>
            <v:shape style="position:absolute;left:3713;top:9225;width:0;height:510" coordorigin="3713,9225" coordsize="0,510" path="m3713,9735l3713,922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330.1pt;mso-position-horizontal-relative:page;mso-position-vertical-relative:page;z-index:-3077" coordorigin="1432,1432" coordsize="9392,6602">
            <v:shape style="position:absolute;left:3705;top:6983;width:7110;height:0" coordorigin="3705,6983" coordsize="7110,0" path="m3705,6983l10815,6983e" filled="f" stroked="t" strokeweight="0.85pt" strokecolor="#000000">
              <v:path arrowok="t"/>
            </v:shape>
            <v:shape style="position:absolute;left:3705;top:8018;width:7110;height:0" coordorigin="3705,8018" coordsize="7110,0" path="m3705,8018l10815,8018e" filled="f" stroked="t" strokeweight="0.85pt" strokecolor="#000000">
              <v:path arrowok="t"/>
            </v:shape>
            <v:shape style="position:absolute;left:3713;top:6975;width:0;height:1050" coordorigin="3713,6975" coordsize="0,1050" path="m3713,8025l3713,6975e" filled="f" stroked="t" strokeweight="0.85pt" strokecolor="#000000">
              <v:path arrowok="t"/>
            </v:shape>
            <v:shape style="position:absolute;left:10808;top:6975;width:0;height:1050" coordorigin="10808,6975" coordsize="0,1050" path="m10808,8025l10808,6975e" filled="f" stroked="t" strokeweight="0.85pt" strokecolor="#000000">
              <v:path arrowok="t"/>
            </v:shape>
            <v:shape style="position:absolute;left:1440;top:6983;width:2280;height:0" coordorigin="1440,6983" coordsize="2280,0" path="m1440,6983l3720,6983e" filled="f" stroked="t" strokeweight="0.85pt" strokecolor="#000000">
              <v:path arrowok="t"/>
            </v:shape>
            <v:shape style="position:absolute;left:1440;top:8018;width:2280;height:0" coordorigin="1440,8018" coordsize="2280,0" path="m1440,8018l3720,8018e" filled="f" stroked="t" strokeweight="0.85pt" strokecolor="#000000">
              <v:path arrowok="t"/>
            </v:shape>
            <v:shape style="position:absolute;left:1448;top:6975;width:0;height:1050" coordorigin="1448,6975" coordsize="0,1050" path="m1448,8025l1448,6975e" filled="f" stroked="t" strokeweight="0.85pt" strokecolor="#000000">
              <v:path arrowok="t"/>
            </v:shape>
            <v:shape style="position:absolute;left:3713;top:6975;width:0;height:1050" coordorigin="3713,6975" coordsize="0,1050" path="m3713,8025l3713,6975e" filled="f" stroked="t" strokeweight="0.85pt" strokecolor="#000000">
              <v:path arrowok="t"/>
            </v:shape>
            <v:shape style="position:absolute;left:3705;top:6983;width:7110;height:0" coordorigin="3705,6983" coordsize="7110,0" path="m3705,6983l10815,6983e" filled="f" stroked="t" strokeweight="0.85pt" strokecolor="#000000">
              <v:path arrowok="t"/>
            </v:shape>
            <v:shape style="position:absolute;left:3705;top:6488;width:7110;height:0" coordorigin="3705,6488" coordsize="7110,0" path="m3705,6488l10815,6488e" filled="f" stroked="t" strokeweight="0.85pt" strokecolor="#000000">
              <v:path arrowok="t"/>
            </v:shape>
            <v:shape style="position:absolute;left:3713;top:6480;width:0;height:510" coordorigin="3713,6480" coordsize="0,510" path="m3713,6990l3713,6480e" filled="f" stroked="t" strokeweight="0.85pt" strokecolor="#000000">
              <v:path arrowok="t"/>
            </v:shape>
            <v:shape style="position:absolute;left:10808;top:6480;width:0;height:510" coordorigin="10808,6480" coordsize="0,510" path="m10808,6990l10808,6480e" filled="f" stroked="t" strokeweight="0.85pt" strokecolor="#000000">
              <v:path arrowok="t"/>
            </v:shape>
            <v:shape style="position:absolute;left:1440;top:6488;width:2280;height:0" coordorigin="1440,6488" coordsize="2280,0" path="m1440,6488l3720,6488e" filled="f" stroked="t" strokeweight="0.85pt" strokecolor="#000000">
              <v:path arrowok="t"/>
            </v:shape>
            <v:shape style="position:absolute;left:1440;top:6983;width:2280;height:0" coordorigin="1440,6983" coordsize="2280,0" path="m1440,6983l3720,6983e" filled="f" stroked="t" strokeweight="0.85pt" strokecolor="#000000">
              <v:path arrowok="t"/>
            </v:shape>
            <v:shape style="position:absolute;left:1448;top:6480;width:0;height:510" coordorigin="1448,6480" coordsize="0,510" path="m1448,6990l1448,6480e" filled="f" stroked="t" strokeweight="0.85pt" strokecolor="#000000">
              <v:path arrowok="t"/>
            </v:shape>
            <v:shape style="position:absolute;left:3713;top:6480;width:0;height:510" coordorigin="3713,6480" coordsize="0,510" path="m3713,6990l3713,6480e" filled="f" stroked="t" strokeweight="0.85pt" strokecolor="#000000">
              <v:path arrowok="t"/>
            </v:shape>
            <v:shape style="position:absolute;left:3705;top:6488;width:7110;height:0" coordorigin="3705,6488" coordsize="7110,0" path="m3705,6488l10815,6488e" filled="f" stroked="t" strokeweight="0.85pt" strokecolor="#000000">
              <v:path arrowok="t"/>
            </v:shape>
            <v:shape style="position:absolute;left:3705;top:5993;width:7110;height:0" coordorigin="3705,5993" coordsize="7110,0" path="m3705,5993l10815,5993e" filled="f" stroked="t" strokeweight="0.85pt" strokecolor="#000000">
              <v:path arrowok="t"/>
            </v:shape>
            <v:shape style="position:absolute;left:3713;top:5985;width:0;height:510" coordorigin="3713,5985" coordsize="0,510" path="m3713,6495l3713,5985e" filled="f" stroked="t" strokeweight="0.85pt" strokecolor="#000000">
              <v:path arrowok="t"/>
            </v:shape>
            <v:shape style="position:absolute;left:10808;top:5985;width:0;height:510" coordorigin="10808,5985" coordsize="0,510" path="m10808,6495l10808,5985e" filled="f" stroked="t" strokeweight="0.85pt" strokecolor="#000000">
              <v:path arrowok="t"/>
            </v:shape>
            <v:shape style="position:absolute;left:1440;top:5993;width:2280;height:0" coordorigin="1440,5993" coordsize="2280,0" path="m1440,5993l3720,5993e" filled="f" stroked="t" strokeweight="0.85pt" strokecolor="#000000">
              <v:path arrowok="t"/>
            </v:shape>
            <v:shape style="position:absolute;left:1440;top:6488;width:2280;height:0" coordorigin="1440,6488" coordsize="2280,0" path="m1440,6488l3720,6488e" filled="f" stroked="t" strokeweight="0.85pt" strokecolor="#000000">
              <v:path arrowok="t"/>
            </v:shape>
            <v:shape style="position:absolute;left:1448;top:5985;width:0;height:510" coordorigin="1448,5985" coordsize="0,510" path="m1448,6495l1448,5985e" filled="f" stroked="t" strokeweight="0.85pt" strokecolor="#000000">
              <v:path arrowok="t"/>
            </v:shape>
            <v:shape style="position:absolute;left:3713;top:5985;width:0;height:510" coordorigin="3713,5985" coordsize="0,510" path="m3713,6495l3713,5985e" filled="f" stroked="t" strokeweight="0.85pt" strokecolor="#000000">
              <v:path arrowok="t"/>
            </v:shape>
            <v:shape style="position:absolute;left:3705;top:5993;width:7110;height:0" coordorigin="3705,5993" coordsize="7110,0" path="m3705,5993l10815,5993e" filled="f" stroked="t" strokeweight="0.85pt" strokecolor="#000000">
              <v:path arrowok="t"/>
            </v:shape>
            <v:shape style="position:absolute;left:3705;top:5228;width:7110;height:0" coordorigin="3705,5228" coordsize="7110,0" path="m3705,5228l10815,5228e" filled="f" stroked="t" strokeweight="0.85pt" strokecolor="#000000">
              <v:path arrowok="t"/>
            </v:shape>
            <v:shape style="position:absolute;left:3713;top:5220;width:0;height:780" coordorigin="3713,5220" coordsize="0,780" path="m3713,6000l3713,5220e" filled="f" stroked="t" strokeweight="0.85pt" strokecolor="#000000">
              <v:path arrowok="t"/>
            </v:shape>
            <v:shape style="position:absolute;left:10808;top:5220;width:0;height:780" coordorigin="10808,5220" coordsize="0,780" path="m10808,6000l10808,5220e" filled="f" stroked="t" strokeweight="0.85pt" strokecolor="#000000">
              <v:path arrowok="t"/>
            </v:shape>
            <v:shape style="position:absolute;left:1440;top:5228;width:2280;height:0" coordorigin="1440,5228" coordsize="2280,0" path="m1440,5228l3720,5228e" filled="f" stroked="t" strokeweight="0.85pt" strokecolor="#000000">
              <v:path arrowok="t"/>
            </v:shape>
            <v:shape style="position:absolute;left:1440;top:5993;width:2280;height:0" coordorigin="1440,5993" coordsize="2280,0" path="m1440,5993l3720,5993e" filled="f" stroked="t" strokeweight="0.85pt" strokecolor="#000000">
              <v:path arrowok="t"/>
            </v:shape>
            <v:shape style="position:absolute;left:1448;top:5220;width:0;height:780" coordorigin="1448,5220" coordsize="0,780" path="m1448,6000l1448,5220e" filled="f" stroked="t" strokeweight="0.85pt" strokecolor="#000000">
              <v:path arrowok="t"/>
            </v:shape>
            <v:shape style="position:absolute;left:3713;top:5220;width:0;height:780" coordorigin="3713,5220" coordsize="0,780" path="m3713,6000l3713,5220e" filled="f" stroked="t" strokeweight="0.85pt" strokecolor="#000000">
              <v:path arrowok="t"/>
            </v:shape>
            <v:shape style="position:absolute;left:3705;top:5228;width:7110;height:0" coordorigin="3705,5228" coordsize="7110,0" path="m3705,5228l10815,5228e" filled="f" stroked="t" strokeweight="0.85pt" strokecolor="#000000">
              <v:path arrowok="t"/>
            </v:shape>
            <v:shape style="position:absolute;left:3705;top:4463;width:7110;height:0" coordorigin="3705,4463" coordsize="7110,0" path="m3705,4463l10815,4463e" filled="f" stroked="t" strokeweight="0.85pt" strokecolor="#000000">
              <v:path arrowok="t"/>
            </v:shape>
            <v:shape style="position:absolute;left:3713;top:4455;width:0;height:780" coordorigin="3713,4455" coordsize="0,780" path="m3713,5235l3713,4455e" filled="f" stroked="t" strokeweight="0.85pt" strokecolor="#000000">
              <v:path arrowok="t"/>
            </v:shape>
            <v:shape style="position:absolute;left:10808;top:4455;width:0;height:780" coordorigin="10808,4455" coordsize="0,780" path="m10808,5235l10808,4455e" filled="f" stroked="t" strokeweight="0.85pt" strokecolor="#000000">
              <v:path arrowok="t"/>
            </v:shape>
            <v:shape style="position:absolute;left:1440;top:4463;width:2280;height:0" coordorigin="1440,4463" coordsize="2280,0" path="m1440,4463l3720,4463e" filled="f" stroked="t" strokeweight="0.85pt" strokecolor="#000000">
              <v:path arrowok="t"/>
            </v:shape>
            <v:shape style="position:absolute;left:1440;top:5228;width:2280;height:0" coordorigin="1440,5228" coordsize="2280,0" path="m1440,5228l3720,5228e" filled="f" stroked="t" strokeweight="0.85pt" strokecolor="#000000">
              <v:path arrowok="t"/>
            </v:shape>
            <v:shape style="position:absolute;left:1448;top:4455;width:0;height:780" coordorigin="1448,4455" coordsize="0,780" path="m1448,5235l1448,4455e" filled="f" stroked="t" strokeweight="0.85pt" strokecolor="#000000">
              <v:path arrowok="t"/>
            </v:shape>
            <v:shape style="position:absolute;left:3713;top:4455;width:0;height:780" coordorigin="3713,4455" coordsize="0,780" path="m3713,5235l3713,4455e" filled="f" stroked="t" strokeweight="0.85pt" strokecolor="#000000">
              <v:path arrowok="t"/>
            </v:shape>
            <v:shape style="position:absolute;left:3705;top:4463;width:7110;height:0" coordorigin="3705,4463" coordsize="7110,0" path="m3705,4463l10815,4463e" filled="f" stroked="t" strokeweight="0.85pt" strokecolor="#000000">
              <v:path arrowok="t"/>
            </v:shape>
            <v:shape style="position:absolute;left:3705;top:3968;width:7110;height:0" coordorigin="3705,3968" coordsize="7110,0" path="m3705,3968l10815,3968e" filled="f" stroked="t" strokeweight="0.85pt" strokecolor="#000000">
              <v:path arrowok="t"/>
            </v:shape>
            <v:shape style="position:absolute;left:3713;top:3960;width:0;height:510" coordorigin="3713,3960" coordsize="0,510" path="m3713,4470l3713,3960e" filled="f" stroked="t" strokeweight="0.85pt" strokecolor="#000000">
              <v:path arrowok="t"/>
            </v:shape>
            <v:shape style="position:absolute;left:10808;top:3960;width:0;height:510" coordorigin="10808,3960" coordsize="0,510" path="m10808,4470l10808,3960e" filled="f" stroked="t" strokeweight="0.85pt" strokecolor="#000000">
              <v:path arrowok="t"/>
            </v:shape>
            <v:shape style="position:absolute;left:1440;top:3968;width:2280;height:0" coordorigin="1440,3968" coordsize="2280,0" path="m1440,3968l3720,3968e" filled="f" stroked="t" strokeweight="0.85pt" strokecolor="#000000">
              <v:path arrowok="t"/>
            </v:shape>
            <v:shape style="position:absolute;left:1440;top:4463;width:2280;height:0" coordorigin="1440,4463" coordsize="2280,0" path="m1440,4463l3720,4463e" filled="f" stroked="t" strokeweight="0.85pt" strokecolor="#000000">
              <v:path arrowok="t"/>
            </v:shape>
            <v:shape style="position:absolute;left:1448;top:3960;width:0;height:510" coordorigin="1448,3960" coordsize="0,510" path="m1448,4470l1448,3960e" filled="f" stroked="t" strokeweight="0.85pt" strokecolor="#000000">
              <v:path arrowok="t"/>
            </v:shape>
            <v:shape style="position:absolute;left:3713;top:3960;width:0;height:510" coordorigin="3713,3960" coordsize="0,510" path="m3713,4470l3713,3960e" filled="f" stroked="t" strokeweight="0.85pt" strokecolor="#000000">
              <v:path arrowok="t"/>
            </v:shape>
            <v:shape style="position:absolute;left:3705;top:3968;width:7110;height:0" coordorigin="3705,3968" coordsize="7110,0" path="m3705,3968l10815,3968e" filled="f" stroked="t" strokeweight="0.85pt" strokecolor="#000000">
              <v:path arrowok="t"/>
            </v:shape>
            <v:shape style="position:absolute;left:3705;top:3203;width:7110;height:0" coordorigin="3705,3203" coordsize="7110,0" path="m3705,3203l10815,3203e" filled="f" stroked="t" strokeweight="0.85pt" strokecolor="#000000">
              <v:path arrowok="t"/>
            </v:shape>
            <v:shape style="position:absolute;left:3713;top:3195;width:0;height:780" coordorigin="3713,3195" coordsize="0,780" path="m3713,3975l3713,3195e" filled="f" stroked="t" strokeweight="0.85pt" strokecolor="#000000">
              <v:path arrowok="t"/>
            </v:shape>
            <v:shape style="position:absolute;left:10808;top:3195;width:0;height:780" coordorigin="10808,3195" coordsize="0,780" path="m10808,3975l10808,3195e" filled="f" stroked="t" strokeweight="0.85pt" strokecolor="#000000">
              <v:path arrowok="t"/>
            </v:shape>
            <v:shape style="position:absolute;left:1440;top:3203;width:2280;height:0" coordorigin="1440,3203" coordsize="2280,0" path="m1440,3203l3720,3203e" filled="f" stroked="t" strokeweight="0.85pt" strokecolor="#000000">
              <v:path arrowok="t"/>
            </v:shape>
            <v:shape style="position:absolute;left:1440;top:3968;width:2280;height:0" coordorigin="1440,3968" coordsize="2280,0" path="m1440,3968l3720,3968e" filled="f" stroked="t" strokeweight="0.85pt" strokecolor="#000000">
              <v:path arrowok="t"/>
            </v:shape>
            <v:shape style="position:absolute;left:1448;top:3195;width:0;height:780" coordorigin="1448,3195" coordsize="0,780" path="m1448,3975l1448,3195e" filled="f" stroked="t" strokeweight="0.85pt" strokecolor="#000000">
              <v:path arrowok="t"/>
            </v:shape>
            <v:shape style="position:absolute;left:3713;top:3195;width:0;height:780" coordorigin="3713,3195" coordsize="0,780" path="m3713,3975l3713,3195e" filled="f" stroked="t" strokeweight="0.85pt" strokecolor="#000000">
              <v:path arrowok="t"/>
            </v:shape>
            <v:shape style="position:absolute;left:3705;top:3203;width:7110;height:0" coordorigin="3705,3203" coordsize="7110,0" path="m3705,3203l10815,320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2430;width:0;height:780" coordorigin="3713,2430" coordsize="0,780" path="m3713,3210l3713,2430e" filled="f" stroked="t" strokeweight="0.85pt" strokecolor="#000000">
              <v:path arrowok="t"/>
            </v:shape>
            <v:shape style="position:absolute;left:10808;top:2430;width:0;height:780" coordorigin="10808,2430" coordsize="0,780" path="m10808,3210l10808,2430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0;top:3203;width:2280;height:0" coordorigin="1440,3203" coordsize="2280,0" path="m1440,3203l3720,3203e" filled="f" stroked="t" strokeweight="0.85pt" strokecolor="#000000">
              <v:path arrowok="t"/>
            </v:shape>
            <v:shape style="position:absolute;left:1448;top:2430;width:0;height:780" coordorigin="1448,2430" coordsize="0,780" path="m1448,3210l1448,2430e" filled="f" stroked="t" strokeweight="0.85pt" strokecolor="#000000">
              <v:path arrowok="t"/>
            </v:shape>
            <v:shape style="position:absolute;left:3713;top:2430;width:0;height:780" coordorigin="3713,2430" coordsize="0,780" path="m3713,3210l3713,2430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Fact Board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Crowd Worker, Web Server, Workers’ Interface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51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It shows the notes/facts, which are taken by workers, about current</w:t>
      </w:r>
      <w:r>
        <w:rPr>
          <w:rFonts w:cs="Arial" w:hAnsi="Arial" w:eastAsia="Arial" w:ascii="Arial"/>
          <w:sz w:val="22"/>
          <w:szCs w:val="22"/>
        </w:rPr>
        <w:t> conversation.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27" w:hanging="226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Facts have been written by the crowd workers on the Fact Board of</w:t>
      </w:r>
      <w:r>
        <w:rPr>
          <w:rFonts w:cs="Arial" w:hAnsi="Arial" w:eastAsia="Arial" w:ascii="Arial"/>
          <w:sz w:val="22"/>
          <w:szCs w:val="22"/>
        </w:rPr>
        <w:t> the workers’ interface.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User should have an active conversation session in the system.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184" w:hanging="226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If any worker in an active conversation takes a note and insert a fact to</w:t>
      </w:r>
      <w:r>
        <w:rPr>
          <w:rFonts w:cs="Arial" w:hAnsi="Arial" w:eastAsia="Arial" w:ascii="Arial"/>
          <w:sz w:val="22"/>
          <w:szCs w:val="22"/>
        </w:rPr>
        <w:t> the system. The fact board opened by default.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The fact text data is sent to the web server.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Fact is displayed in the fact board of the worker interface.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258" w:hanging="226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The fact is recorded on the webserver and workers, who are assigned</w:t>
      </w:r>
      <w:r>
        <w:rPr>
          <w:rFonts w:cs="Arial" w:hAnsi="Arial" w:eastAsia="Arial" w:ascii="Arial"/>
          <w:sz w:val="22"/>
          <w:szCs w:val="22"/>
        </w:rPr>
        <w:t> that conversation, are now able to access the fact from the Fact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2370"/>
      </w:pPr>
      <w:r>
        <w:rPr>
          <w:rFonts w:cs="Arial" w:hAnsi="Arial" w:eastAsia="Arial" w:ascii="Arial"/>
          <w:position w:val="-1"/>
          <w:sz w:val="22"/>
          <w:szCs w:val="22"/>
        </w:rPr>
        <w:t>Board.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3159" w:right="3271"/>
      </w:pPr>
      <w:r>
        <w:rPr>
          <w:rFonts w:cs="Arial" w:hAnsi="Arial" w:eastAsia="Arial" w:ascii="Arial"/>
          <w:position w:val="-1"/>
          <w:sz w:val="22"/>
          <w:szCs w:val="22"/>
        </w:rPr>
        <w:t>Table 14: Fact Board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Report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Member User, Crowd Worker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686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 or users can report malicious or abnormal behaviours by</w:t>
      </w:r>
      <w:r>
        <w:rPr>
          <w:rFonts w:cs="Arial" w:hAnsi="Arial" w:eastAsia="Arial" w:ascii="Arial"/>
          <w:sz w:val="22"/>
          <w:szCs w:val="22"/>
        </w:rPr>
        <w:t> sending an email.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Complains about the user/worker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857" w:hanging="226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User send email the given address at the first email that Chorus</w:t>
      </w:r>
      <w:r>
        <w:rPr>
          <w:rFonts w:cs="Arial" w:hAnsi="Arial" w:eastAsia="Arial" w:ascii="Arial"/>
          <w:sz w:val="22"/>
          <w:szCs w:val="22"/>
        </w:rPr>
        <w:t> sends. Workers send email to the requester.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After the incident, user/worker gets the logs.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An informative mail is sent to the stated people.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  <w:sectPr>
          <w:pgMar w:header="0" w:footer="1092" w:top="1480" w:bottom="280" w:left="1440" w:right="134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181.825pt;width:469.6pt;height:357.1pt;mso-position-horizontal-relative:page;mso-position-vertical-relative:page;z-index:-3074" coordorigin="1432,3637" coordsize="9392,7142">
            <v:shape style="position:absolute;left:3705;top:9998;width:7110;height:0" coordorigin="3705,9998" coordsize="7110,0" path="m3705,9998l10815,9998e" filled="f" stroked="t" strokeweight="0.85pt" strokecolor="#000000">
              <v:path arrowok="t"/>
            </v:shape>
            <v:shape style="position:absolute;left:3705;top:10763;width:7110;height:0" coordorigin="3705,10763" coordsize="7110,0" path="m3705,10763l10815,10763e" filled="f" stroked="t" strokeweight="0.85pt" strokecolor="#000000">
              <v:path arrowok="t"/>
            </v:shape>
            <v:shape style="position:absolute;left:3713;top:9990;width:0;height:780" coordorigin="3713,9990" coordsize="0,780" path="m3713,10770l3713,9990e" filled="f" stroked="t" strokeweight="0.85pt" strokecolor="#000000">
              <v:path arrowok="t"/>
            </v:shape>
            <v:shape style="position:absolute;left:10808;top:9990;width:0;height:780" coordorigin="10808,9990" coordsize="0,780" path="m10808,10770l10808,9990e" filled="f" stroked="t" strokeweight="0.85pt" strokecolor="#000000">
              <v:path arrowok="t"/>
            </v:shape>
            <v:shape style="position:absolute;left:1440;top:9998;width:2280;height:0" coordorigin="1440,9998" coordsize="2280,0" path="m1440,9998l3720,9998e" filled="f" stroked="t" strokeweight="0.85pt" strokecolor="#000000">
              <v:path arrowok="t"/>
            </v:shape>
            <v:shape style="position:absolute;left:1440;top:10763;width:2280;height:0" coordorigin="1440,10763" coordsize="2280,0" path="m1440,10763l3720,10763e" filled="f" stroked="t" strokeweight="0.85pt" strokecolor="#000000">
              <v:path arrowok="t"/>
            </v:shape>
            <v:shape style="position:absolute;left:1448;top:9990;width:0;height:780" coordorigin="1448,9990" coordsize="0,780" path="m1448,10770l1448,9990e" filled="f" stroked="t" strokeweight="0.85pt" strokecolor="#000000">
              <v:path arrowok="t"/>
            </v:shape>
            <v:shape style="position:absolute;left:3713;top:9990;width:0;height:780" coordorigin="3713,9990" coordsize="0,780" path="m3713,10770l3713,9990e" filled="f" stroked="t" strokeweight="0.85pt" strokecolor="#000000">
              <v:path arrowok="t"/>
            </v:shape>
            <v:shape style="position:absolute;left:3705;top:9998;width:7110;height:0" coordorigin="3705,9998" coordsize="7110,0" path="m3705,9998l10815,9998e" filled="f" stroked="t" strokeweight="0.85pt" strokecolor="#000000">
              <v:path arrowok="t"/>
            </v:shape>
            <v:shape style="position:absolute;left:3705;top:9233;width:7110;height:0" coordorigin="3705,9233" coordsize="7110,0" path="m3705,9233l10815,9233e" filled="f" stroked="t" strokeweight="0.85pt" strokecolor="#000000">
              <v:path arrowok="t"/>
            </v:shape>
            <v:shape style="position:absolute;left:3713;top:9225;width:0;height:780" coordorigin="3713,9225" coordsize="0,780" path="m3713,10005l3713,9225e" filled="f" stroked="t" strokeweight="0.85pt" strokecolor="#000000">
              <v:path arrowok="t"/>
            </v:shape>
            <v:shape style="position:absolute;left:10808;top:9225;width:0;height:780" coordorigin="10808,9225" coordsize="0,780" path="m10808,10005l10808,9225e" filled="f" stroked="t" strokeweight="0.85pt" strokecolor="#000000">
              <v:path arrowok="t"/>
            </v:shape>
            <v:shape style="position:absolute;left:1440;top:9233;width:2280;height:0" coordorigin="1440,9233" coordsize="2280,0" path="m1440,9233l3720,9233e" filled="f" stroked="t" strokeweight="0.85pt" strokecolor="#000000">
              <v:path arrowok="t"/>
            </v:shape>
            <v:shape style="position:absolute;left:1440;top:9998;width:2280;height:0" coordorigin="1440,9998" coordsize="2280,0" path="m1440,9998l3720,9998e" filled="f" stroked="t" strokeweight="0.85pt" strokecolor="#000000">
              <v:path arrowok="t"/>
            </v:shape>
            <v:shape style="position:absolute;left:1448;top:9225;width:0;height:780" coordorigin="1448,9225" coordsize="0,780" path="m1448,10005l1448,9225e" filled="f" stroked="t" strokeweight="0.85pt" strokecolor="#000000">
              <v:path arrowok="t"/>
            </v:shape>
            <v:shape style="position:absolute;left:3713;top:9225;width:0;height:780" coordorigin="3713,9225" coordsize="0,780" path="m3713,10005l3713,9225e" filled="f" stroked="t" strokeweight="0.85pt" strokecolor="#000000">
              <v:path arrowok="t"/>
            </v:shape>
            <v:shape style="position:absolute;left:3705;top:9233;width:7110;height:0" coordorigin="3705,9233" coordsize="7110,0" path="m3705,9233l10815,9233e" filled="f" stroked="t" strokeweight="0.85pt" strokecolor="#000000">
              <v:path arrowok="t"/>
            </v:shape>
            <v:shape style="position:absolute;left:3705;top:8198;width:7110;height:0" coordorigin="3705,8198" coordsize="7110,0" path="m3705,8198l10815,8198e" filled="f" stroked="t" strokeweight="0.85pt" strokecolor="#000000">
              <v:path arrowok="t"/>
            </v:shape>
            <v:shape style="position:absolute;left:3713;top:8190;width:0;height:1050" coordorigin="3713,8190" coordsize="0,1050" path="m3713,9240l3713,8190e" filled="f" stroked="t" strokeweight="0.85pt" strokecolor="#000000">
              <v:path arrowok="t"/>
            </v:shape>
            <v:shape style="position:absolute;left:10808;top:8190;width:0;height:1050" coordorigin="10808,8190" coordsize="0,1050" path="m10808,9240l10808,8190e" filled="f" stroked="t" strokeweight="0.85pt" strokecolor="#000000">
              <v:path arrowok="t"/>
            </v:shape>
            <v:shape style="position:absolute;left:1440;top:8198;width:2280;height:0" coordorigin="1440,8198" coordsize="2280,0" path="m1440,8198l3720,8198e" filled="f" stroked="t" strokeweight="0.85pt" strokecolor="#000000">
              <v:path arrowok="t"/>
            </v:shape>
            <v:shape style="position:absolute;left:1440;top:9233;width:2280;height:0" coordorigin="1440,9233" coordsize="2280,0" path="m1440,9233l3720,9233e" filled="f" stroked="t" strokeweight="0.85pt" strokecolor="#000000">
              <v:path arrowok="t"/>
            </v:shape>
            <v:shape style="position:absolute;left:1448;top:8190;width:0;height:1050" coordorigin="1448,8190" coordsize="0,1050" path="m1448,9240l1448,8190e" filled="f" stroked="t" strokeweight="0.85pt" strokecolor="#000000">
              <v:path arrowok="t"/>
            </v:shape>
            <v:shape style="position:absolute;left:3713;top:8190;width:0;height:1050" coordorigin="3713,8190" coordsize="0,1050" path="m3713,9240l3713,8190e" filled="f" stroked="t" strokeweight="0.85pt" strokecolor="#000000">
              <v:path arrowok="t"/>
            </v:shape>
            <v:shape style="position:absolute;left:3705;top:8198;width:7110;height:0" coordorigin="3705,8198" coordsize="7110,0" path="m3705,8198l10815,8198e" filled="f" stroked="t" strokeweight="0.85pt" strokecolor="#000000">
              <v:path arrowok="t"/>
            </v:shape>
            <v:shape style="position:absolute;left:3705;top:7433;width:7110;height:0" coordorigin="3705,7433" coordsize="7110,0" path="m3705,7433l10815,7433e" filled="f" stroked="t" strokeweight="0.85pt" strokecolor="#000000">
              <v:path arrowok="t"/>
            </v:shape>
            <v:shape style="position:absolute;left:3713;top:7425;width:0;height:780" coordorigin="3713,7425" coordsize="0,780" path="m3713,8205l3713,7425e" filled="f" stroked="t" strokeweight="0.85pt" strokecolor="#000000">
              <v:path arrowok="t"/>
            </v:shape>
            <v:shape style="position:absolute;left:10808;top:7425;width:0;height:780" coordorigin="10808,7425" coordsize="0,780" path="m10808,8205l10808,7425e" filled="f" stroked="t" strokeweight="0.85pt" strokecolor="#000000">
              <v:path arrowok="t"/>
            </v:shape>
            <v:shape style="position:absolute;left:1440;top:7433;width:2280;height:0" coordorigin="1440,7433" coordsize="2280,0" path="m1440,7433l3720,7433e" filled="f" stroked="t" strokeweight="0.85pt" strokecolor="#000000">
              <v:path arrowok="t"/>
            </v:shape>
            <v:shape style="position:absolute;left:1440;top:8198;width:2280;height:0" coordorigin="1440,8198" coordsize="2280,0" path="m1440,8198l3720,8198e" filled="f" stroked="t" strokeweight="0.85pt" strokecolor="#000000">
              <v:path arrowok="t"/>
            </v:shape>
            <v:shape style="position:absolute;left:1448;top:7425;width:0;height:780" coordorigin="1448,7425" coordsize="0,780" path="m1448,8205l1448,7425e" filled="f" stroked="t" strokeweight="0.85pt" strokecolor="#000000">
              <v:path arrowok="t"/>
            </v:shape>
            <v:shape style="position:absolute;left:3713;top:7425;width:0;height:780" coordorigin="3713,7425" coordsize="0,780" path="m3713,8205l3713,7425e" filled="f" stroked="t" strokeweight="0.85pt" strokecolor="#000000">
              <v:path arrowok="t"/>
            </v:shape>
            <v:shape style="position:absolute;left:3705;top:7433;width:7110;height:0" coordorigin="3705,7433" coordsize="7110,0" path="m3705,7433l10815,7433e" filled="f" stroked="t" strokeweight="0.85pt" strokecolor="#000000">
              <v:path arrowok="t"/>
            </v:shape>
            <v:shape style="position:absolute;left:3705;top:6938;width:7110;height:0" coordorigin="3705,6938" coordsize="7110,0" path="m3705,6938l10815,6938e" filled="f" stroked="t" strokeweight="0.85pt" strokecolor="#000000">
              <v:path arrowok="t"/>
            </v:shape>
            <v:shape style="position:absolute;left:3713;top:6930;width:0;height:510" coordorigin="3713,6930" coordsize="0,510" path="m3713,7440l3713,6930e" filled="f" stroked="t" strokeweight="0.85pt" strokecolor="#000000">
              <v:path arrowok="t"/>
            </v:shape>
            <v:shape style="position:absolute;left:10808;top:6930;width:0;height:510" coordorigin="10808,6930" coordsize="0,510" path="m10808,7440l10808,6930e" filled="f" stroked="t" strokeweight="0.85pt" strokecolor="#000000">
              <v:path arrowok="t"/>
            </v:shape>
            <v:shape style="position:absolute;left:1440;top:6938;width:2280;height:0" coordorigin="1440,6938" coordsize="2280,0" path="m1440,6938l3720,6938e" filled="f" stroked="t" strokeweight="0.85pt" strokecolor="#000000">
              <v:path arrowok="t"/>
            </v:shape>
            <v:shape style="position:absolute;left:1440;top:7433;width:2280;height:0" coordorigin="1440,7433" coordsize="2280,0" path="m1440,7433l3720,7433e" filled="f" stroked="t" strokeweight="0.85pt" strokecolor="#000000">
              <v:path arrowok="t"/>
            </v:shape>
            <v:shape style="position:absolute;left:1448;top:6930;width:0;height:510" coordorigin="1448,6930" coordsize="0,510" path="m1448,7440l1448,6930e" filled="f" stroked="t" strokeweight="0.85pt" strokecolor="#000000">
              <v:path arrowok="t"/>
            </v:shape>
            <v:shape style="position:absolute;left:3713;top:6930;width:0;height:510" coordorigin="3713,6930" coordsize="0,510" path="m3713,7440l3713,6930e" filled="f" stroked="t" strokeweight="0.85pt" strokecolor="#000000">
              <v:path arrowok="t"/>
            </v:shape>
            <v:shape style="position:absolute;left:3705;top:6938;width:7110;height:0" coordorigin="3705,6938" coordsize="7110,0" path="m3705,6938l10815,6938e" filled="f" stroked="t" strokeweight="0.85pt" strokecolor="#000000">
              <v:path arrowok="t"/>
            </v:shape>
            <v:shape style="position:absolute;left:3705;top:6173;width:7110;height:0" coordorigin="3705,6173" coordsize="7110,0" path="m3705,6173l10815,6173e" filled="f" stroked="t" strokeweight="0.85pt" strokecolor="#000000">
              <v:path arrowok="t"/>
            </v:shape>
            <v:shape style="position:absolute;left:3713;top:6165;width:0;height:780" coordorigin="3713,6165" coordsize="0,780" path="m3713,6945l3713,6165e" filled="f" stroked="t" strokeweight="0.85pt" strokecolor="#000000">
              <v:path arrowok="t"/>
            </v:shape>
            <v:shape style="position:absolute;left:10808;top:6165;width:0;height:780" coordorigin="10808,6165" coordsize="0,780" path="m10808,6945l10808,6165e" filled="f" stroked="t" strokeweight="0.85pt" strokecolor="#000000">
              <v:path arrowok="t"/>
            </v:shape>
            <v:shape style="position:absolute;left:1440;top:6173;width:2280;height:0" coordorigin="1440,6173" coordsize="2280,0" path="m1440,6173l3720,6173e" filled="f" stroked="t" strokeweight="0.85pt" strokecolor="#000000">
              <v:path arrowok="t"/>
            </v:shape>
            <v:shape style="position:absolute;left:1440;top:6938;width:2280;height:0" coordorigin="1440,6938" coordsize="2280,0" path="m1440,6938l3720,6938e" filled="f" stroked="t" strokeweight="0.85pt" strokecolor="#000000">
              <v:path arrowok="t"/>
            </v:shape>
            <v:shape style="position:absolute;left:1448;top:6165;width:0;height:780" coordorigin="1448,6165" coordsize="0,780" path="m1448,6945l1448,6165e" filled="f" stroked="t" strokeweight="0.85pt" strokecolor="#000000">
              <v:path arrowok="t"/>
            </v:shape>
            <v:shape style="position:absolute;left:3713;top:6165;width:0;height:780" coordorigin="3713,6165" coordsize="0,780" path="m3713,6945l3713,6165e" filled="f" stroked="t" strokeweight="0.85pt" strokecolor="#000000">
              <v:path arrowok="t"/>
            </v:shape>
            <v:shape style="position:absolute;left:3705;top:6173;width:7110;height:0" coordorigin="3705,6173" coordsize="7110,0" path="m3705,6173l10815,6173e" filled="f" stroked="t" strokeweight="0.85pt" strokecolor="#000000">
              <v:path arrowok="t"/>
            </v:shape>
            <v:shape style="position:absolute;left:3705;top:5678;width:7110;height:0" coordorigin="3705,5678" coordsize="7110,0" path="m3705,5678l10815,5678e" filled="f" stroked="t" strokeweight="0.85pt" strokecolor="#000000">
              <v:path arrowok="t"/>
            </v:shape>
            <v:shape style="position:absolute;left:3713;top:5670;width:0;height:510" coordorigin="3713,5670" coordsize="0,510" path="m3713,6180l3713,5670e" filled="f" stroked="t" strokeweight="0.85pt" strokecolor="#000000">
              <v:path arrowok="t"/>
            </v:shape>
            <v:shape style="position:absolute;left:10808;top:5670;width:0;height:510" coordorigin="10808,5670" coordsize="0,510" path="m10808,6180l10808,5670e" filled="f" stroked="t" strokeweight="0.85pt" strokecolor="#000000">
              <v:path arrowok="t"/>
            </v:shape>
            <v:shape style="position:absolute;left:1440;top:5678;width:2280;height:0" coordorigin="1440,5678" coordsize="2280,0" path="m1440,5678l3720,5678e" filled="f" stroked="t" strokeweight="0.85pt" strokecolor="#000000">
              <v:path arrowok="t"/>
            </v:shape>
            <v:shape style="position:absolute;left:1440;top:6173;width:2280;height:0" coordorigin="1440,6173" coordsize="2280,0" path="m1440,6173l3720,6173e" filled="f" stroked="t" strokeweight="0.85pt" strokecolor="#000000">
              <v:path arrowok="t"/>
            </v:shape>
            <v:shape style="position:absolute;left:1448;top:5670;width:0;height:510" coordorigin="1448,5670" coordsize="0,510" path="m1448,6180l1448,5670e" filled="f" stroked="t" strokeweight="0.85pt" strokecolor="#000000">
              <v:path arrowok="t"/>
            </v:shape>
            <v:shape style="position:absolute;left:3713;top:5670;width:0;height:510" coordorigin="3713,5670" coordsize="0,510" path="m3713,6180l3713,5670e" filled="f" stroked="t" strokeweight="0.85pt" strokecolor="#000000">
              <v:path arrowok="t"/>
            </v:shape>
            <v:shape style="position:absolute;left:3705;top:5678;width:7110;height:0" coordorigin="3705,5678" coordsize="7110,0" path="m3705,5678l10815,5678e" filled="f" stroked="t" strokeweight="0.85pt" strokecolor="#000000">
              <v:path arrowok="t"/>
            </v:shape>
            <v:shape style="position:absolute;left:3705;top:4913;width:7110;height:0" coordorigin="3705,4913" coordsize="7110,0" path="m3705,4913l10815,4913e" filled="f" stroked="t" strokeweight="0.85pt" strokecolor="#000000">
              <v:path arrowok="t"/>
            </v:shape>
            <v:shape style="position:absolute;left:3713;top:4905;width:0;height:780" coordorigin="3713,4905" coordsize="0,780" path="m3713,5685l3713,4905e" filled="f" stroked="t" strokeweight="0.85pt" strokecolor="#000000">
              <v:path arrowok="t"/>
            </v:shape>
            <v:shape style="position:absolute;left:10808;top:4905;width:0;height:780" coordorigin="10808,4905" coordsize="0,780" path="m10808,5685l10808,4905e" filled="f" stroked="t" strokeweight="0.85pt" strokecolor="#000000">
              <v:path arrowok="t"/>
            </v:shape>
            <v:shape style="position:absolute;left:1440;top:4913;width:2280;height:0" coordorigin="1440,4913" coordsize="2280,0" path="m1440,4913l3720,4913e" filled="f" stroked="t" strokeweight="0.85pt" strokecolor="#000000">
              <v:path arrowok="t"/>
            </v:shape>
            <v:shape style="position:absolute;left:1440;top:5678;width:2280;height:0" coordorigin="1440,5678" coordsize="2280,0" path="m1440,5678l3720,5678e" filled="f" stroked="t" strokeweight="0.85pt" strokecolor="#000000">
              <v:path arrowok="t"/>
            </v:shape>
            <v:shape style="position:absolute;left:1448;top:4905;width:0;height:780" coordorigin="1448,4905" coordsize="0,780" path="m1448,5685l1448,4905e" filled="f" stroked="t" strokeweight="0.85pt" strokecolor="#000000">
              <v:path arrowok="t"/>
            </v:shape>
            <v:shape style="position:absolute;left:3713;top:4905;width:0;height:780" coordorigin="3713,4905" coordsize="0,780" path="m3713,5685l3713,4905e" filled="f" stroked="t" strokeweight="0.85pt" strokecolor="#000000">
              <v:path arrowok="t"/>
            </v:shape>
            <v:shape style="position:absolute;left:3705;top:4913;width:7110;height:0" coordorigin="3705,4913" coordsize="7110,0" path="m3705,4913l10815,4913e" filled="f" stroked="t" strokeweight="0.85pt" strokecolor="#000000">
              <v:path arrowok="t"/>
            </v:shape>
            <v:shape style="position:absolute;left:3705;top:4148;width:7110;height:0" coordorigin="3705,4148" coordsize="7110,0" path="m3705,4148l10815,4148e" filled="f" stroked="t" strokeweight="0.85pt" strokecolor="#000000">
              <v:path arrowok="t"/>
            </v:shape>
            <v:shape style="position:absolute;left:3713;top:4140;width:0;height:780" coordorigin="3713,4140" coordsize="0,780" path="m3713,4920l3713,4140e" filled="f" stroked="t" strokeweight="0.85pt" strokecolor="#000000">
              <v:path arrowok="t"/>
            </v:shape>
            <v:shape style="position:absolute;left:10808;top:4140;width:0;height:780" coordorigin="10808,4140" coordsize="0,780" path="m10808,4920l10808,4140e" filled="f" stroked="t" strokeweight="0.85pt" strokecolor="#000000">
              <v:path arrowok="t"/>
            </v:shape>
            <v:shape style="position:absolute;left:1440;top:4148;width:2280;height:0" coordorigin="1440,4148" coordsize="2280,0" path="m1440,4148l3720,4148e" filled="f" stroked="t" strokeweight="0.85pt" strokecolor="#000000">
              <v:path arrowok="t"/>
            </v:shape>
            <v:shape style="position:absolute;left:1440;top:4913;width:2280;height:0" coordorigin="1440,4913" coordsize="2280,0" path="m1440,4913l3720,4913e" filled="f" stroked="t" strokeweight="0.85pt" strokecolor="#000000">
              <v:path arrowok="t"/>
            </v:shape>
            <v:shape style="position:absolute;left:1448;top:4140;width:0;height:780" coordorigin="1448,4140" coordsize="0,780" path="m1448,4920l1448,4140e" filled="f" stroked="t" strokeweight="0.85pt" strokecolor="#000000">
              <v:path arrowok="t"/>
            </v:shape>
            <v:shape style="position:absolute;left:3713;top:4140;width:0;height:780" coordorigin="3713,4140" coordsize="0,780" path="m3713,4920l3713,4140e" filled="f" stroked="t" strokeweight="0.85pt" strokecolor="#000000">
              <v:path arrowok="t"/>
            </v:shape>
            <v:shape style="position:absolute;left:3705;top:4148;width:7110;height:0" coordorigin="3705,4148" coordsize="7110,0" path="m3705,4148l10815,4148e" filled="f" stroked="t" strokeweight="0.85pt" strokecolor="#000000">
              <v:path arrowok="t"/>
            </v:shape>
            <v:shape style="position:absolute;left:3705;top:3653;width:7110;height:0" coordorigin="3705,3653" coordsize="7110,0" path="m3705,3653l10815,3653e" filled="f" stroked="t" strokeweight="0.85pt" strokecolor="#000000">
              <v:path arrowok="t"/>
            </v:shape>
            <v:shape style="position:absolute;left:3713;top:3645;width:0;height:510" coordorigin="3713,3645" coordsize="0,510" path="m3713,4155l3713,3645e" filled="f" stroked="t" strokeweight="0.85pt" strokecolor="#000000">
              <v:path arrowok="t"/>
            </v:shape>
            <v:shape style="position:absolute;left:10808;top:3645;width:0;height:510" coordorigin="10808,3645" coordsize="0,510" path="m10808,4155l10808,3645e" filled="f" stroked="t" strokeweight="0.85pt" strokecolor="#000000">
              <v:path arrowok="t"/>
            </v:shape>
            <v:shape style="position:absolute;left:1440;top:3653;width:2280;height:0" coordorigin="1440,3653" coordsize="2280,0" path="m1440,3653l3720,3653e" filled="f" stroked="t" strokeweight="0.85pt" strokecolor="#000000">
              <v:path arrowok="t"/>
            </v:shape>
            <v:shape style="position:absolute;left:1440;top:4148;width:2280;height:0" coordorigin="1440,4148" coordsize="2280,0" path="m1440,4148l3720,4148e" filled="f" stroked="t" strokeweight="0.85pt" strokecolor="#000000">
              <v:path arrowok="t"/>
            </v:shape>
            <v:shape style="position:absolute;left:1448;top:3645;width:0;height:510" coordorigin="1448,3645" coordsize="0,510" path="m1448,4155l1448,3645e" filled="f" stroked="t" strokeweight="0.85pt" strokecolor="#000000">
              <v:path arrowok="t"/>
            </v:shape>
            <v:shape style="position:absolute;left:3713;top:3645;width:0;height:510" coordorigin="3713,3645" coordsize="0,510" path="m3713,4155l3713,364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51.1pt;mso-position-horizontal-relative:page;mso-position-vertical-relative:page;z-index:-3075" coordorigin="1432,1432" coordsize="9392,1022"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Specified person gets the logs and decides what to do.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3369" w:right="3477"/>
      </w:pPr>
      <w:r>
        <w:rPr>
          <w:rFonts w:cs="Arial" w:hAnsi="Arial" w:eastAsia="Arial" w:ascii="Arial"/>
          <w:position w:val="-1"/>
          <w:sz w:val="22"/>
          <w:szCs w:val="22"/>
        </w:rPr>
        <w:t>Table 15: Report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Recruiting Workers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882" w:hanging="226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Amazon Mechanical Turk System, Crowd Worker, Hangoutsbot</w:t>
      </w:r>
      <w:r>
        <w:rPr>
          <w:rFonts w:cs="Arial" w:hAnsi="Arial" w:eastAsia="Arial" w:ascii="Arial"/>
          <w:sz w:val="22"/>
          <w:szCs w:val="22"/>
        </w:rPr>
        <w:t> system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750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When a new session  is created, Chorus posts a HIT to MTurk to</w:t>
      </w:r>
      <w:r>
        <w:rPr>
          <w:rFonts w:cs="Arial" w:hAnsi="Arial" w:eastAsia="Arial" w:ascii="Arial"/>
          <w:sz w:val="22"/>
          <w:szCs w:val="22"/>
        </w:rPr>
        <w:t> recruit crowd workers.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Conversation session ID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465" w:hanging="226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New workers need to pass an interactive tutorial before entering the</w:t>
      </w:r>
      <w:r>
        <w:rPr>
          <w:rFonts w:cs="Arial" w:hAnsi="Arial" w:eastAsia="Arial" w:ascii="Arial"/>
          <w:sz w:val="22"/>
          <w:szCs w:val="22"/>
        </w:rPr>
        <w:t> task or the retainer.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Conversation session creation.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Chorus posts 1 HIT with 10 assignments to MTurk.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/>
        <w:ind w:left="2370"/>
      </w:pPr>
      <w:r>
        <w:rPr>
          <w:rFonts w:cs="Arial" w:hAnsi="Arial" w:eastAsia="Arial" w:ascii="Arial"/>
          <w:sz w:val="22"/>
          <w:szCs w:val="22"/>
        </w:rPr>
        <w:t>Step 2 - Interested workers attend the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77" w:hanging="226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Step 2 - If it is the first time job for the worker, worker is required to</w:t>
      </w:r>
      <w:r>
        <w:rPr>
          <w:rFonts w:cs="Arial" w:hAnsi="Arial" w:eastAsia="Arial" w:ascii="Arial"/>
          <w:sz w:val="22"/>
          <w:szCs w:val="22"/>
        </w:rPr>
        <w:t> pass an interactive tutorial.</w:t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370"/>
      </w:pPr>
      <w:r>
        <w:rPr>
          <w:rFonts w:cs="Arial" w:hAnsi="Arial" w:eastAsia="Arial" w:ascii="Arial"/>
          <w:sz w:val="22"/>
          <w:szCs w:val="22"/>
        </w:rPr>
        <w:t>Step 3 - After passing tutorial, worker can attend the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02" w:hanging="226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Step 3 - If worker cannot pass the tutorial, he/she cannot attend the</w:t>
      </w:r>
      <w:r>
        <w:rPr>
          <w:rFonts w:cs="Arial" w:hAnsi="Arial" w:eastAsia="Arial" w:ascii="Arial"/>
          <w:sz w:val="22"/>
          <w:szCs w:val="22"/>
        </w:rPr>
        <w:t> session.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1297" w:hanging="226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MTurk directs worker to a worker interface allowing them to</w:t>
      </w:r>
      <w:r>
        <w:rPr>
          <w:rFonts w:cs="Arial" w:hAnsi="Arial" w:eastAsia="Arial" w:ascii="Arial"/>
          <w:sz w:val="22"/>
          <w:szCs w:val="22"/>
        </w:rPr>
        <w:t> collectively converse with the user.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754" w:right="2882"/>
        <w:sectPr>
          <w:pgMar w:header="0" w:footer="1092" w:top="1480" w:bottom="280" w:left="14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Table 16: Recruiting Workers Function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542.25pt;height:476.25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 w:lineRule="exact" w:line="240"/>
        <w:ind w:left="3015"/>
      </w:pPr>
      <w:r>
        <w:rPr>
          <w:rFonts w:cs="Arial" w:hAnsi="Arial" w:eastAsia="Arial" w:ascii="Arial"/>
          <w:position w:val="-1"/>
          <w:sz w:val="22"/>
          <w:szCs w:val="22"/>
        </w:rPr>
        <w:t>Figure 12: Recruiting Workers Sequence Diagram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88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Auto-Reply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885"/>
      </w:pPr>
      <w:r>
        <w:pict>
          <v:group style="position:absolute;margin-left:71.575pt;margin-top:-31.3571pt;width:469.6pt;height:127.6pt;mso-position-horizontal-relative:page;mso-position-vertical-relative:paragraph;z-index:-3073" coordorigin="1432,-627" coordsize="9392,2552">
            <v:shape style="position:absolute;left:3705;top:1414;width:7110;height:0" coordorigin="3705,1414" coordsize="7110,0" path="m3705,1414l10815,1414e" filled="f" stroked="t" strokeweight="0.85pt" strokecolor="#000000">
              <v:path arrowok="t"/>
            </v:shape>
            <v:shape style="position:absolute;left:3705;top:1909;width:7110;height:0" coordorigin="3705,1909" coordsize="7110,0" path="m3705,1909l10815,1909e" filled="f" stroked="t" strokeweight="0.85pt" strokecolor="#000000">
              <v:path arrowok="t"/>
            </v:shape>
            <v:shape style="position:absolute;left:3713;top:1406;width:0;height:510" coordorigin="3713,1406" coordsize="0,510" path="m3713,1916l3713,1406e" filled="f" stroked="t" strokeweight="0.85pt" strokecolor="#000000">
              <v:path arrowok="t"/>
            </v:shape>
            <v:shape style="position:absolute;left:10808;top:1406;width:0;height:510" coordorigin="10808,1406" coordsize="0,510" path="m10808,1916l10808,1406e" filled="f" stroked="t" strokeweight="0.85pt" strokecolor="#000000">
              <v:path arrowok="t"/>
            </v:shape>
            <v:shape style="position:absolute;left:1440;top:1414;width:2280;height:0" coordorigin="1440,1414" coordsize="2280,0" path="m1440,1414l3720,1414e" filled="f" stroked="t" strokeweight="0.85pt" strokecolor="#000000">
              <v:path arrowok="t"/>
            </v:shape>
            <v:shape style="position:absolute;left:1440;top:1909;width:2280;height:0" coordorigin="1440,1909" coordsize="2280,0" path="m1440,1909l3720,1909e" filled="f" stroked="t" strokeweight="0.85pt" strokecolor="#000000">
              <v:path arrowok="t"/>
            </v:shape>
            <v:shape style="position:absolute;left:1448;top:1406;width:0;height:510" coordorigin="1448,1406" coordsize="0,510" path="m1448,1916l1448,1406e" filled="f" stroked="t" strokeweight="0.85pt" strokecolor="#000000">
              <v:path arrowok="t"/>
            </v:shape>
            <v:shape style="position:absolute;left:3713;top:1406;width:0;height:510" coordorigin="3713,1406" coordsize="0,510" path="m3713,1916l3713,1406e" filled="f" stroked="t" strokeweight="0.85pt" strokecolor="#000000">
              <v:path arrowok="t"/>
            </v:shape>
            <v:shape style="position:absolute;left:3705;top:1414;width:7110;height:0" coordorigin="3705,1414" coordsize="7110,0" path="m3705,1414l10815,1414e" filled="f" stroked="t" strokeweight="0.85pt" strokecolor="#000000">
              <v:path arrowok="t"/>
            </v:shape>
            <v:shape style="position:absolute;left:3705;top:379;width:7110;height:0" coordorigin="3705,379" coordsize="7110,0" path="m3705,379l10815,379e" filled="f" stroked="t" strokeweight="0.85pt" strokecolor="#000000">
              <v:path arrowok="t"/>
            </v:shape>
            <v:shape style="position:absolute;left:3713;top:371;width:0;height:1050" coordorigin="3713,371" coordsize="0,1050" path="m3713,1421l3713,371e" filled="f" stroked="t" strokeweight="0.85pt" strokecolor="#000000">
              <v:path arrowok="t"/>
            </v:shape>
            <v:shape style="position:absolute;left:10808;top:371;width:0;height:1050" coordorigin="10808,371" coordsize="0,1050" path="m10808,1421l10808,371e" filled="f" stroked="t" strokeweight="0.85pt" strokecolor="#000000">
              <v:path arrowok="t"/>
            </v:shape>
            <v:shape style="position:absolute;left:1440;top:379;width:2280;height:0" coordorigin="1440,379" coordsize="2280,0" path="m1440,379l3720,379e" filled="f" stroked="t" strokeweight="0.85pt" strokecolor="#000000">
              <v:path arrowok="t"/>
            </v:shape>
            <v:shape style="position:absolute;left:1440;top:1414;width:2280;height:0" coordorigin="1440,1414" coordsize="2280,0" path="m1440,1414l3720,1414e" filled="f" stroked="t" strokeweight="0.85pt" strokecolor="#000000">
              <v:path arrowok="t"/>
            </v:shape>
            <v:shape style="position:absolute;left:1448;top:371;width:0;height:1050" coordorigin="1448,371" coordsize="0,1050" path="m1448,1421l1448,371e" filled="f" stroked="t" strokeweight="0.85pt" strokecolor="#000000">
              <v:path arrowok="t"/>
            </v:shape>
            <v:shape style="position:absolute;left:3713;top:371;width:0;height:1050" coordorigin="3713,371" coordsize="0,1050" path="m3713,1421l3713,371e" filled="f" stroked="t" strokeweight="0.85pt" strokecolor="#000000">
              <v:path arrowok="t"/>
            </v:shape>
            <v:shape style="position:absolute;left:3705;top:379;width:7110;height:0" coordorigin="3705,379" coordsize="7110,0" path="m3705,379l10815,379e" filled="f" stroked="t" strokeweight="0.85pt" strokecolor="#000000">
              <v:path arrowok="t"/>
            </v:shape>
            <v:shape style="position:absolute;left:3705;top:-116;width:7110;height:0" coordorigin="3705,-116" coordsize="7110,0" path="m3705,-116l10815,-116e" filled="f" stroked="t" strokeweight="0.85pt" strokecolor="#000000">
              <v:path arrowok="t"/>
            </v:shape>
            <v:shape style="position:absolute;left:3713;top:-124;width:0;height:510" coordorigin="3713,-124" coordsize="0,510" path="m3713,386l3713,-124e" filled="f" stroked="t" strokeweight="0.85pt" strokecolor="#000000">
              <v:path arrowok="t"/>
            </v:shape>
            <v:shape style="position:absolute;left:10808;top:-124;width:0;height:510" coordorigin="10808,-124" coordsize="0,510" path="m10808,386l10808,-124e" filled="f" stroked="t" strokeweight="0.85pt" strokecolor="#000000">
              <v:path arrowok="t"/>
            </v:shape>
            <v:shape style="position:absolute;left:1440;top:-116;width:2280;height:0" coordorigin="1440,-116" coordsize="2280,0" path="m1440,-116l3720,-116e" filled="f" stroked="t" strokeweight="0.85pt" strokecolor="#000000">
              <v:path arrowok="t"/>
            </v:shape>
            <v:shape style="position:absolute;left:1440;top:379;width:2280;height:0" coordorigin="1440,379" coordsize="2280,0" path="m1440,379l3720,379e" filled="f" stroked="t" strokeweight="0.85pt" strokecolor="#000000">
              <v:path arrowok="t"/>
            </v:shape>
            <v:shape style="position:absolute;left:1448;top:-124;width:0;height:510" coordorigin="1448,-124" coordsize="0,510" path="m1448,386l1448,-124e" filled="f" stroked="t" strokeweight="0.85pt" strokecolor="#000000">
              <v:path arrowok="t"/>
            </v:shape>
            <v:shape style="position:absolute;left:3713;top:-124;width:0;height:510" coordorigin="3713,-124" coordsize="0,510" path="m3713,386l3713,-124e" filled="f" stroked="t" strokeweight="0.85pt" strokecolor="#000000">
              <v:path arrowok="t"/>
            </v:shape>
            <v:shape style="position:absolute;left:3705;top:-116;width:7110;height:0" coordorigin="3705,-116" coordsize="7110,0" path="m3705,-116l10815,-116e" filled="f" stroked="t" strokeweight="0.85pt" strokecolor="#000000">
              <v:path arrowok="t"/>
            </v:shape>
            <v:shape style="position:absolute;left:3705;top:-611;width:7110;height:0" coordorigin="3705,-611" coordsize="7110,0" path="m3705,-611l10815,-611e" filled="f" stroked="t" strokeweight="0.85pt" strokecolor="#000000">
              <v:path arrowok="t"/>
            </v:shape>
            <v:shape style="position:absolute;left:3713;top:-619;width:0;height:510" coordorigin="3713,-619" coordsize="0,510" path="m3713,-109l3713,-619e" filled="f" stroked="t" strokeweight="0.85pt" strokecolor="#000000">
              <v:path arrowok="t"/>
            </v:shape>
            <v:shape style="position:absolute;left:10808;top:-619;width:0;height:510" coordorigin="10808,-619" coordsize="0,510" path="m10808,-109l10808,-619e" filled="f" stroked="t" strokeweight="0.85pt" strokecolor="#000000">
              <v:path arrowok="t"/>
            </v:shape>
            <v:shape style="position:absolute;left:1440;top:-611;width:2280;height:0" coordorigin="1440,-611" coordsize="2280,0" path="m1440,-611l3720,-611e" filled="f" stroked="t" strokeweight="0.85pt" strokecolor="#000000">
              <v:path arrowok="t"/>
            </v:shape>
            <v:shape style="position:absolute;left:1440;top:-116;width:2280;height:0" coordorigin="1440,-116" coordsize="2280,0" path="m1440,-116l3720,-116e" filled="f" stroked="t" strokeweight="0.85pt" strokecolor="#000000">
              <v:path arrowok="t"/>
            </v:shape>
            <v:shape style="position:absolute;left:1448;top:-619;width:0;height:510" coordorigin="1448,-619" coordsize="0,510" path="m1448,-109l1448,-619e" filled="f" stroked="t" strokeweight="0.85pt" strokecolor="#000000">
              <v:path arrowok="t"/>
            </v:shape>
            <v:shape style="position:absolute;left:3713;top:-619;width:0;height:510" coordorigin="3713,-619" coordsize="0,510" path="m3713,-109l3713,-619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Hangoutsbot system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56"/>
        <w:ind w:left="3150" w:right="1175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Chorus bot responds automatically in a natural way when new users</w:t>
      </w:r>
      <w:r>
        <w:rPr>
          <w:rFonts w:cs="Arial" w:hAnsi="Arial" w:eastAsia="Arial" w:ascii="Arial"/>
          <w:sz w:val="22"/>
          <w:szCs w:val="22"/>
        </w:rPr>
        <w:t> send their very first messages to Chorus and also at the beginning of</w:t>
      </w:r>
      <w:r>
        <w:rPr>
          <w:rFonts w:cs="Arial" w:hAnsi="Arial" w:eastAsia="Arial" w:ascii="Arial"/>
          <w:sz w:val="22"/>
          <w:szCs w:val="22"/>
        </w:rPr>
        <w:t> each conversational session.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885"/>
        <w:sectPr>
          <w:pgMar w:header="0" w:footer="1092" w:top="1360" w:bottom="280" w:left="660" w:right="52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The auto-reply message that Hangoutsbot sends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 w:lineRule="auto" w:line="256"/>
        <w:ind w:left="2370" w:right="491" w:hanging="2265"/>
      </w:pPr>
      <w:r>
        <w:pict>
          <v:group style="position:absolute;margin-left:71.575pt;margin-top:333.325pt;width:469.6pt;height:316.6pt;mso-position-horizontal-relative:page;mso-position-vertical-relative:page;z-index:-3071" coordorigin="1432,6667" coordsize="9392,6332">
            <v:shape style="position:absolute;left:3705;top:12218;width:7110;height:0" coordorigin="3705,12218" coordsize="7110,0" path="m3705,12218l10815,12218e" filled="f" stroked="t" strokeweight="0.85pt" strokecolor="#000000">
              <v:path arrowok="t"/>
            </v:shape>
            <v:shape style="position:absolute;left:3705;top:12983;width:7110;height:0" coordorigin="3705,12983" coordsize="7110,0" path="m3705,12983l10815,12983e" filled="f" stroked="t" strokeweight="0.85pt" strokecolor="#000000">
              <v:path arrowok="t"/>
            </v:shape>
            <v:shape style="position:absolute;left:3713;top:12210;width:0;height:780" coordorigin="3713,12210" coordsize="0,780" path="m3713,12990l3713,12210e" filled="f" stroked="t" strokeweight="0.85pt" strokecolor="#000000">
              <v:path arrowok="t"/>
            </v:shape>
            <v:shape style="position:absolute;left:10808;top:12210;width:0;height:780" coordorigin="10808,12210" coordsize="0,780" path="m10808,12990l10808,12210e" filled="f" stroked="t" strokeweight="0.85pt" strokecolor="#000000">
              <v:path arrowok="t"/>
            </v:shape>
            <v:shape style="position:absolute;left:1440;top:12218;width:2280;height:0" coordorigin="1440,12218" coordsize="2280,0" path="m1440,12218l3720,12218e" filled="f" stroked="t" strokeweight="0.85pt" strokecolor="#000000">
              <v:path arrowok="t"/>
            </v:shape>
            <v:shape style="position:absolute;left:1440;top:12983;width:2280;height:0" coordorigin="1440,12983" coordsize="2280,0" path="m1440,12983l3720,12983e" filled="f" stroked="t" strokeweight="0.85pt" strokecolor="#000000">
              <v:path arrowok="t"/>
            </v:shape>
            <v:shape style="position:absolute;left:1448;top:12210;width:0;height:780" coordorigin="1448,12210" coordsize="0,780" path="m1448,12990l1448,12210e" filled="f" stroked="t" strokeweight="0.85pt" strokecolor="#000000">
              <v:path arrowok="t"/>
            </v:shape>
            <v:shape style="position:absolute;left:3713;top:12210;width:0;height:780" coordorigin="3713,12210" coordsize="0,780" path="m3713,12990l3713,12210e" filled="f" stroked="t" strokeweight="0.85pt" strokecolor="#000000">
              <v:path arrowok="t"/>
            </v:shape>
            <v:shape style="position:absolute;left:3705;top:12218;width:7110;height:0" coordorigin="3705,12218" coordsize="7110,0" path="m3705,12218l10815,12218e" filled="f" stroked="t" strokeweight="0.85pt" strokecolor="#000000">
              <v:path arrowok="t"/>
            </v:shape>
            <v:shape style="position:absolute;left:3705;top:11723;width:7110;height:0" coordorigin="3705,11723" coordsize="7110,0" path="m3705,11723l10815,11723e" filled="f" stroked="t" strokeweight="0.85pt" strokecolor="#000000">
              <v:path arrowok="t"/>
            </v:shape>
            <v:shape style="position:absolute;left:3713;top:11715;width:0;height:510" coordorigin="3713,11715" coordsize="0,510" path="m3713,12225l3713,11715e" filled="f" stroked="t" strokeweight="0.85pt" strokecolor="#000000">
              <v:path arrowok="t"/>
            </v:shape>
            <v:shape style="position:absolute;left:10808;top:11715;width:0;height:510" coordorigin="10808,11715" coordsize="0,510" path="m10808,12225l10808,11715e" filled="f" stroked="t" strokeweight="0.85pt" strokecolor="#000000">
              <v:path arrowok="t"/>
            </v:shape>
            <v:shape style="position:absolute;left:1440;top:11723;width:2280;height:0" coordorigin="1440,11723" coordsize="2280,0" path="m1440,11723l3720,11723e" filled="f" stroked="t" strokeweight="0.85pt" strokecolor="#000000">
              <v:path arrowok="t"/>
            </v:shape>
            <v:shape style="position:absolute;left:1440;top:12218;width:2280;height:0" coordorigin="1440,12218" coordsize="2280,0" path="m1440,12218l3720,12218e" filled="f" stroked="t" strokeweight="0.85pt" strokecolor="#000000">
              <v:path arrowok="t"/>
            </v:shape>
            <v:shape style="position:absolute;left:1448;top:11715;width:0;height:510" coordorigin="1448,11715" coordsize="0,510" path="m1448,12225l1448,11715e" filled="f" stroked="t" strokeweight="0.85pt" strokecolor="#000000">
              <v:path arrowok="t"/>
            </v:shape>
            <v:shape style="position:absolute;left:3713;top:11715;width:0;height:510" coordorigin="3713,11715" coordsize="0,510" path="m3713,12225l3713,11715e" filled="f" stroked="t" strokeweight="0.85pt" strokecolor="#000000">
              <v:path arrowok="t"/>
            </v:shape>
            <v:shape style="position:absolute;left:3705;top:11723;width:7110;height:0" coordorigin="3705,11723" coordsize="7110,0" path="m3705,11723l10815,11723e" filled="f" stroked="t" strokeweight="0.85pt" strokecolor="#000000">
              <v:path arrowok="t"/>
            </v:shape>
            <v:shape style="position:absolute;left:3705;top:11228;width:7110;height:0" coordorigin="3705,11228" coordsize="7110,0" path="m3705,11228l10815,11228e" filled="f" stroked="t" strokeweight="0.85pt" strokecolor="#000000">
              <v:path arrowok="t"/>
            </v:shape>
            <v:shape style="position:absolute;left:3713;top:11220;width:0;height:510" coordorigin="3713,11220" coordsize="0,510" path="m3713,11730l3713,11220e" filled="f" stroked="t" strokeweight="0.85pt" strokecolor="#000000">
              <v:path arrowok="t"/>
            </v:shape>
            <v:shape style="position:absolute;left:10808;top:11220;width:0;height:510" coordorigin="10808,11220" coordsize="0,510" path="m10808,11730l10808,11220e" filled="f" stroked="t" strokeweight="0.85pt" strokecolor="#000000">
              <v:path arrowok="t"/>
            </v:shape>
            <v:shape style="position:absolute;left:1440;top:11228;width:2280;height:0" coordorigin="1440,11228" coordsize="2280,0" path="m1440,11228l3720,11228e" filled="f" stroked="t" strokeweight="0.85pt" strokecolor="#000000">
              <v:path arrowok="t"/>
            </v:shape>
            <v:shape style="position:absolute;left:1440;top:11723;width:2280;height:0" coordorigin="1440,11723" coordsize="2280,0" path="m1440,11723l3720,11723e" filled="f" stroked="t" strokeweight="0.85pt" strokecolor="#000000">
              <v:path arrowok="t"/>
            </v:shape>
            <v:shape style="position:absolute;left:1448;top:11220;width:0;height:510" coordorigin="1448,11220" coordsize="0,510" path="m1448,11730l1448,11220e" filled="f" stroked="t" strokeweight="0.85pt" strokecolor="#000000">
              <v:path arrowok="t"/>
            </v:shape>
            <v:shape style="position:absolute;left:3713;top:11220;width:0;height:510" coordorigin="3713,11220" coordsize="0,510" path="m3713,11730l3713,11220e" filled="f" stroked="t" strokeweight="0.85pt" strokecolor="#000000">
              <v:path arrowok="t"/>
            </v:shape>
            <v:shape style="position:absolute;left:3705;top:11228;width:7110;height:0" coordorigin="3705,11228" coordsize="7110,0" path="m3705,11228l10815,11228e" filled="f" stroked="t" strokeweight="0.85pt" strokecolor="#000000">
              <v:path arrowok="t"/>
            </v:shape>
            <v:shape style="position:absolute;left:3705;top:10733;width:7110;height:0" coordorigin="3705,10733" coordsize="7110,0" path="m3705,10733l10815,10733e" filled="f" stroked="t" strokeweight="0.85pt" strokecolor="#000000">
              <v:path arrowok="t"/>
            </v:shape>
            <v:shape style="position:absolute;left:3713;top:10725;width:0;height:510" coordorigin="3713,10725" coordsize="0,510" path="m3713,11235l3713,10725e" filled="f" stroked="t" strokeweight="0.85pt" strokecolor="#000000">
              <v:path arrowok="t"/>
            </v:shape>
            <v:shape style="position:absolute;left:10808;top:10725;width:0;height:510" coordorigin="10808,10725" coordsize="0,510" path="m10808,11235l10808,10725e" filled="f" stroked="t" strokeweight="0.85pt" strokecolor="#000000">
              <v:path arrowok="t"/>
            </v:shape>
            <v:shape style="position:absolute;left:1440;top:10733;width:2280;height:0" coordorigin="1440,10733" coordsize="2280,0" path="m1440,10733l3720,10733e" filled="f" stroked="t" strokeweight="0.85pt" strokecolor="#000000">
              <v:path arrowok="t"/>
            </v:shape>
            <v:shape style="position:absolute;left:1440;top:11228;width:2280;height:0" coordorigin="1440,11228" coordsize="2280,0" path="m1440,11228l3720,11228e" filled="f" stroked="t" strokeweight="0.85pt" strokecolor="#000000">
              <v:path arrowok="t"/>
            </v:shape>
            <v:shape style="position:absolute;left:1448;top:10725;width:0;height:510" coordorigin="1448,10725" coordsize="0,510" path="m1448,11235l1448,10725e" filled="f" stroked="t" strokeweight="0.85pt" strokecolor="#000000">
              <v:path arrowok="t"/>
            </v:shape>
            <v:shape style="position:absolute;left:3713;top:10725;width:0;height:510" coordorigin="3713,10725" coordsize="0,510" path="m3713,11235l3713,10725e" filled="f" stroked="t" strokeweight="0.85pt" strokecolor="#000000">
              <v:path arrowok="t"/>
            </v:shape>
            <v:shape style="position:absolute;left:3705;top:10733;width:7110;height:0" coordorigin="3705,10733" coordsize="7110,0" path="m3705,10733l10815,10733e" filled="f" stroked="t" strokeweight="0.85pt" strokecolor="#000000">
              <v:path arrowok="t"/>
            </v:shape>
            <v:shape style="position:absolute;left:3705;top:10238;width:7110;height:0" coordorigin="3705,10238" coordsize="7110,0" path="m3705,10238l10815,10238e" filled="f" stroked="t" strokeweight="0.85pt" strokecolor="#000000">
              <v:path arrowok="t"/>
            </v:shape>
            <v:shape style="position:absolute;left:3713;top:10230;width:0;height:510" coordorigin="3713,10230" coordsize="0,510" path="m3713,10740l3713,10230e" filled="f" stroked="t" strokeweight="0.85pt" strokecolor="#000000">
              <v:path arrowok="t"/>
            </v:shape>
            <v:shape style="position:absolute;left:10808;top:10230;width:0;height:510" coordorigin="10808,10230" coordsize="0,510" path="m10808,10740l10808,10230e" filled="f" stroked="t" strokeweight="0.85pt" strokecolor="#000000">
              <v:path arrowok="t"/>
            </v:shape>
            <v:shape style="position:absolute;left:1440;top:10238;width:2280;height:0" coordorigin="1440,10238" coordsize="2280,0" path="m1440,10238l3720,10238e" filled="f" stroked="t" strokeweight="0.85pt" strokecolor="#000000">
              <v:path arrowok="t"/>
            </v:shape>
            <v:shape style="position:absolute;left:1440;top:10733;width:2280;height:0" coordorigin="1440,10733" coordsize="2280,0" path="m1440,10733l3720,10733e" filled="f" stroked="t" strokeweight="0.85pt" strokecolor="#000000">
              <v:path arrowok="t"/>
            </v:shape>
            <v:shape style="position:absolute;left:1448;top:10230;width:0;height:510" coordorigin="1448,10230" coordsize="0,510" path="m1448,10740l1448,10230e" filled="f" stroked="t" strokeweight="0.85pt" strokecolor="#000000">
              <v:path arrowok="t"/>
            </v:shape>
            <v:shape style="position:absolute;left:3713;top:10230;width:0;height:510" coordorigin="3713,10230" coordsize="0,510" path="m3713,10740l3713,10230e" filled="f" stroked="t" strokeweight="0.85pt" strokecolor="#000000">
              <v:path arrowok="t"/>
            </v:shape>
            <v:shape style="position:absolute;left:3705;top:10238;width:7110;height:0" coordorigin="3705,10238" coordsize="7110,0" path="m3705,10238l10815,10238e" filled="f" stroked="t" strokeweight="0.85pt" strokecolor="#000000">
              <v:path arrowok="t"/>
            </v:shape>
            <v:shape style="position:absolute;left:3705;top:8933;width:7110;height:0" coordorigin="3705,8933" coordsize="7110,0" path="m3705,8933l10815,8933e" filled="f" stroked="t" strokeweight="0.85pt" strokecolor="#000000">
              <v:path arrowok="t"/>
            </v:shape>
            <v:shape style="position:absolute;left:3713;top:8925;width:0;height:1320" coordorigin="3713,8925" coordsize="0,1320" path="m3713,10245l3713,8925e" filled="f" stroked="t" strokeweight="0.85pt" strokecolor="#000000">
              <v:path arrowok="t"/>
            </v:shape>
            <v:shape style="position:absolute;left:10808;top:8925;width:0;height:1320" coordorigin="10808,8925" coordsize="0,1320" path="m10808,10245l10808,8925e" filled="f" stroked="t" strokeweight="0.85pt" strokecolor="#000000">
              <v:path arrowok="t"/>
            </v:shape>
            <v:shape style="position:absolute;left:1440;top:8933;width:2280;height:0" coordorigin="1440,8933" coordsize="2280,0" path="m1440,8933l3720,8933e" filled="f" stroked="t" strokeweight="0.85pt" strokecolor="#000000">
              <v:path arrowok="t"/>
            </v:shape>
            <v:shape style="position:absolute;left:1440;top:10238;width:2280;height:0" coordorigin="1440,10238" coordsize="2280,0" path="m1440,10238l3720,10238e" filled="f" stroked="t" strokeweight="0.85pt" strokecolor="#000000">
              <v:path arrowok="t"/>
            </v:shape>
            <v:shape style="position:absolute;left:1448;top:8925;width:0;height:1320" coordorigin="1448,8925" coordsize="0,1320" path="m1448,10245l1448,8925e" filled="f" stroked="t" strokeweight="0.85pt" strokecolor="#000000">
              <v:path arrowok="t"/>
            </v:shape>
            <v:shape style="position:absolute;left:3713;top:8925;width:0;height:1320" coordorigin="3713,8925" coordsize="0,1320" path="m3713,10245l3713,8925e" filled="f" stroked="t" strokeweight="0.85pt" strokecolor="#000000">
              <v:path arrowok="t"/>
            </v:shape>
            <v:shape style="position:absolute;left:3705;top:8933;width:7110;height:0" coordorigin="3705,8933" coordsize="7110,0" path="m3705,8933l10815,8933e" filled="f" stroked="t" strokeweight="0.85pt" strokecolor="#000000">
              <v:path arrowok="t"/>
            </v:shape>
            <v:shape style="position:absolute;left:3705;top:8438;width:7110;height:0" coordorigin="3705,8438" coordsize="7110,0" path="m3705,8438l10815,8438e" filled="f" stroked="t" strokeweight="0.85pt" strokecolor="#000000">
              <v:path arrowok="t"/>
            </v:shape>
            <v:shape style="position:absolute;left:3713;top:8430;width:0;height:510" coordorigin="3713,8430" coordsize="0,510" path="m3713,8940l3713,8430e" filled="f" stroked="t" strokeweight="0.85pt" strokecolor="#000000">
              <v:path arrowok="t"/>
            </v:shape>
            <v:shape style="position:absolute;left:10808;top:8430;width:0;height:510" coordorigin="10808,8430" coordsize="0,510" path="m10808,8940l10808,8430e" filled="f" stroked="t" strokeweight="0.85pt" strokecolor="#000000">
              <v:path arrowok="t"/>
            </v:shape>
            <v:shape style="position:absolute;left:1440;top:8438;width:2280;height:0" coordorigin="1440,8438" coordsize="2280,0" path="m1440,8438l3720,8438e" filled="f" stroked="t" strokeweight="0.85pt" strokecolor="#000000">
              <v:path arrowok="t"/>
            </v:shape>
            <v:shape style="position:absolute;left:1440;top:8933;width:2280;height:0" coordorigin="1440,8933" coordsize="2280,0" path="m1440,8933l3720,8933e" filled="f" stroked="t" strokeweight="0.85pt" strokecolor="#000000">
              <v:path arrowok="t"/>
            </v:shape>
            <v:shape style="position:absolute;left:1448;top:8430;width:0;height:510" coordorigin="1448,8430" coordsize="0,510" path="m1448,8940l1448,8430e" filled="f" stroked="t" strokeweight="0.85pt" strokecolor="#000000">
              <v:path arrowok="t"/>
            </v:shape>
            <v:shape style="position:absolute;left:3713;top:8430;width:0;height:510" coordorigin="3713,8430" coordsize="0,510" path="m3713,8940l3713,8430e" filled="f" stroked="t" strokeweight="0.85pt" strokecolor="#000000">
              <v:path arrowok="t"/>
            </v:shape>
            <v:shape style="position:absolute;left:3705;top:8438;width:7110;height:0" coordorigin="3705,8438" coordsize="7110,0" path="m3705,8438l10815,8438e" filled="f" stroked="t" strokeweight="0.85pt" strokecolor="#000000">
              <v:path arrowok="t"/>
            </v:shape>
            <v:shape style="position:absolute;left:3705;top:7673;width:7110;height:0" coordorigin="3705,7673" coordsize="7110,0" path="m3705,7673l10815,7673e" filled="f" stroked="t" strokeweight="0.85pt" strokecolor="#000000">
              <v:path arrowok="t"/>
            </v:shape>
            <v:shape style="position:absolute;left:3713;top:7665;width:0;height:780" coordorigin="3713,7665" coordsize="0,780" path="m3713,8445l3713,7665e" filled="f" stroked="t" strokeweight="0.85pt" strokecolor="#000000">
              <v:path arrowok="t"/>
            </v:shape>
            <v:shape style="position:absolute;left:10808;top:7665;width:0;height:780" coordorigin="10808,7665" coordsize="0,780" path="m10808,8445l10808,7665e" filled="f" stroked="t" strokeweight="0.85pt" strokecolor="#000000">
              <v:path arrowok="t"/>
            </v:shape>
            <v:shape style="position:absolute;left:1440;top:7673;width:2280;height:0" coordorigin="1440,7673" coordsize="2280,0" path="m1440,7673l3720,7673e" filled="f" stroked="t" strokeweight="0.85pt" strokecolor="#000000">
              <v:path arrowok="t"/>
            </v:shape>
            <v:shape style="position:absolute;left:1440;top:8438;width:2280;height:0" coordorigin="1440,8438" coordsize="2280,0" path="m1440,8438l3720,8438e" filled="f" stroked="t" strokeweight="0.85pt" strokecolor="#000000">
              <v:path arrowok="t"/>
            </v:shape>
            <v:shape style="position:absolute;left:1448;top:7665;width:0;height:780" coordorigin="1448,7665" coordsize="0,780" path="m1448,8445l1448,7665e" filled="f" stroked="t" strokeweight="0.85pt" strokecolor="#000000">
              <v:path arrowok="t"/>
            </v:shape>
            <v:shape style="position:absolute;left:3713;top:7665;width:0;height:780" coordorigin="3713,7665" coordsize="0,780" path="m3713,8445l3713,7665e" filled="f" stroked="t" strokeweight="0.85pt" strokecolor="#000000">
              <v:path arrowok="t"/>
            </v:shape>
            <v:shape style="position:absolute;left:3705;top:7673;width:7110;height:0" coordorigin="3705,7673" coordsize="7110,0" path="m3705,7673l10815,7673e" filled="f" stroked="t" strokeweight="0.85pt" strokecolor="#000000">
              <v:path arrowok="t"/>
            </v:shape>
            <v:shape style="position:absolute;left:3705;top:7178;width:7110;height:0" coordorigin="3705,7178" coordsize="7110,0" path="m3705,7178l10815,7178e" filled="f" stroked="t" strokeweight="0.85pt" strokecolor="#000000">
              <v:path arrowok="t"/>
            </v:shape>
            <v:shape style="position:absolute;left:3713;top:7170;width:0;height:510" coordorigin="3713,7170" coordsize="0,510" path="m3713,7680l3713,7170e" filled="f" stroked="t" strokeweight="0.85pt" strokecolor="#000000">
              <v:path arrowok="t"/>
            </v:shape>
            <v:shape style="position:absolute;left:10808;top:7170;width:0;height:510" coordorigin="10808,7170" coordsize="0,510" path="m10808,7680l10808,7170e" filled="f" stroked="t" strokeweight="0.85pt" strokecolor="#000000">
              <v:path arrowok="t"/>
            </v:shape>
            <v:shape style="position:absolute;left:1440;top:7178;width:2280;height:0" coordorigin="1440,7178" coordsize="2280,0" path="m1440,7178l3720,7178e" filled="f" stroked="t" strokeweight="0.85pt" strokecolor="#000000">
              <v:path arrowok="t"/>
            </v:shape>
            <v:shape style="position:absolute;left:1440;top:7673;width:2280;height:0" coordorigin="1440,7673" coordsize="2280,0" path="m1440,7673l3720,7673e" filled="f" stroked="t" strokeweight="0.85pt" strokecolor="#000000">
              <v:path arrowok="t"/>
            </v:shape>
            <v:shape style="position:absolute;left:1448;top:7170;width:0;height:510" coordorigin="1448,7170" coordsize="0,510" path="m1448,7680l1448,7170e" filled="f" stroked="t" strokeweight="0.85pt" strokecolor="#000000">
              <v:path arrowok="t"/>
            </v:shape>
            <v:shape style="position:absolute;left:3713;top:7170;width:0;height:510" coordorigin="3713,7170" coordsize="0,510" path="m3713,7680l3713,7170e" filled="f" stroked="t" strokeweight="0.85pt" strokecolor="#000000">
              <v:path arrowok="t"/>
            </v:shape>
            <v:shape style="position:absolute;left:3705;top:7178;width:7110;height:0" coordorigin="3705,7178" coordsize="7110,0" path="m3705,7178l10815,7178e" filled="f" stroked="t" strokeweight="0.85pt" strokecolor="#000000">
              <v:path arrowok="t"/>
            </v:shape>
            <v:shape style="position:absolute;left:3705;top:6683;width:7110;height:0" coordorigin="3705,6683" coordsize="7110,0" path="m3705,6683l10815,6683e" filled="f" stroked="t" strokeweight="0.85pt" strokecolor="#000000">
              <v:path arrowok="t"/>
            </v:shape>
            <v:shape style="position:absolute;left:3713;top:6675;width:0;height:510" coordorigin="3713,6675" coordsize="0,510" path="m3713,7185l3713,6675e" filled="f" stroked="t" strokeweight="0.85pt" strokecolor="#000000">
              <v:path arrowok="t"/>
            </v:shape>
            <v:shape style="position:absolute;left:10808;top:6675;width:0;height:510" coordorigin="10808,6675" coordsize="0,510" path="m10808,7185l10808,6675e" filled="f" stroked="t" strokeweight="0.85pt" strokecolor="#000000">
              <v:path arrowok="t"/>
            </v:shape>
            <v:shape style="position:absolute;left:1440;top:6683;width:2280;height:0" coordorigin="1440,6683" coordsize="2280,0" path="m1440,6683l3720,6683e" filled="f" stroked="t" strokeweight="0.85pt" strokecolor="#000000">
              <v:path arrowok="t"/>
            </v:shape>
            <v:shape style="position:absolute;left:1440;top:7178;width:2280;height:0" coordorigin="1440,7178" coordsize="2280,0" path="m1440,7178l3720,7178e" filled="f" stroked="t" strokeweight="0.85pt" strokecolor="#000000">
              <v:path arrowok="t"/>
            </v:shape>
            <v:shape style="position:absolute;left:1448;top:6675;width:0;height:510" coordorigin="1448,6675" coordsize="0,510" path="m1448,7185l1448,6675e" filled="f" stroked="t" strokeweight="0.85pt" strokecolor="#000000">
              <v:path arrowok="t"/>
            </v:shape>
            <v:shape style="position:absolute;left:3713;top:6675;width:0;height:510" coordorigin="3713,6675" coordsize="0,510" path="m3713,7185l3713,667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217.6pt;mso-position-horizontal-relative:page;mso-position-vertical-relative:page;z-index:-3072" coordorigin="1432,1432" coordsize="9392,4352">
            <v:shape style="position:absolute;left:3705;top:5003;width:7110;height:0" coordorigin="3705,5003" coordsize="7110,0" path="m3705,5003l10815,5003e" filled="f" stroked="t" strokeweight="0.85pt" strokecolor="#000000">
              <v:path arrowok="t"/>
            </v:shape>
            <v:shape style="position:absolute;left:3705;top:5768;width:7110;height:0" coordorigin="3705,5768" coordsize="7110,0" path="m3705,5768l10815,5768e" filled="f" stroked="t" strokeweight="0.85pt" strokecolor="#000000">
              <v:path arrowok="t"/>
            </v:shape>
            <v:shape style="position:absolute;left:3713;top:4995;width:0;height:780" coordorigin="3713,4995" coordsize="0,780" path="m3713,5775l3713,4995e" filled="f" stroked="t" strokeweight="0.85pt" strokecolor="#000000">
              <v:path arrowok="t"/>
            </v:shape>
            <v:shape style="position:absolute;left:10808;top:4995;width:0;height:780" coordorigin="10808,4995" coordsize="0,780" path="m10808,5775l10808,4995e" filled="f" stroked="t" strokeweight="0.85pt" strokecolor="#000000">
              <v:path arrowok="t"/>
            </v:shape>
            <v:shape style="position:absolute;left:1440;top:5003;width:2280;height:0" coordorigin="1440,5003" coordsize="2280,0" path="m1440,5003l3720,5003e" filled="f" stroked="t" strokeweight="0.85pt" strokecolor="#000000">
              <v:path arrowok="t"/>
            </v:shape>
            <v:shape style="position:absolute;left:1440;top:5768;width:2280;height:0" coordorigin="1440,5768" coordsize="2280,0" path="m1440,5768l3720,5768e" filled="f" stroked="t" strokeweight="0.85pt" strokecolor="#000000">
              <v:path arrowok="t"/>
            </v:shape>
            <v:shape style="position:absolute;left:1448;top:4995;width:0;height:780" coordorigin="1448,4995" coordsize="0,780" path="m1448,5775l1448,4995e" filled="f" stroked="t" strokeweight="0.85pt" strokecolor="#000000">
              <v:path arrowok="t"/>
            </v:shape>
            <v:shape style="position:absolute;left:3713;top:4995;width:0;height:780" coordorigin="3713,4995" coordsize="0,780" path="m3713,5775l3713,4995e" filled="f" stroked="t" strokeweight="0.85pt" strokecolor="#000000">
              <v:path arrowok="t"/>
            </v:shape>
            <v:shape style="position:absolute;left:3705;top:5003;width:7110;height:0" coordorigin="3705,5003" coordsize="7110,0" path="m3705,5003l10815,5003e" filled="f" stroked="t" strokeweight="0.85pt" strokecolor="#000000">
              <v:path arrowok="t"/>
            </v:shape>
            <v:shape style="position:absolute;left:3705;top:4508;width:7110;height:0" coordorigin="3705,4508" coordsize="7110,0" path="m3705,4508l10815,4508e" filled="f" stroked="t" strokeweight="0.85pt" strokecolor="#000000">
              <v:path arrowok="t"/>
            </v:shape>
            <v:shape style="position:absolute;left:3713;top:4500;width:0;height:510" coordorigin="3713,4500" coordsize="0,510" path="m3713,5010l3713,4500e" filled="f" stroked="t" strokeweight="0.85pt" strokecolor="#000000">
              <v:path arrowok="t"/>
            </v:shape>
            <v:shape style="position:absolute;left:10808;top:4500;width:0;height:510" coordorigin="10808,4500" coordsize="0,510" path="m10808,5010l10808,4500e" filled="f" stroked="t" strokeweight="0.85pt" strokecolor="#000000">
              <v:path arrowok="t"/>
            </v:shape>
            <v:shape style="position:absolute;left:1440;top:4508;width:2280;height:0" coordorigin="1440,4508" coordsize="2280,0" path="m1440,4508l3720,4508e" filled="f" stroked="t" strokeweight="0.85pt" strokecolor="#000000">
              <v:path arrowok="t"/>
            </v:shape>
            <v:shape style="position:absolute;left:1440;top:5003;width:2280;height:0" coordorigin="1440,5003" coordsize="2280,0" path="m1440,5003l3720,5003e" filled="f" stroked="t" strokeweight="0.85pt" strokecolor="#000000">
              <v:path arrowok="t"/>
            </v:shape>
            <v:shape style="position:absolute;left:1448;top:4500;width:0;height:510" coordorigin="1448,4500" coordsize="0,510" path="m1448,5010l1448,4500e" filled="f" stroked="t" strokeweight="0.85pt" strokecolor="#000000">
              <v:path arrowok="t"/>
            </v:shape>
            <v:shape style="position:absolute;left:3713;top:4500;width:0;height:510" coordorigin="3713,4500" coordsize="0,510" path="m3713,5010l3713,4500e" filled="f" stroked="t" strokeweight="0.85pt" strokecolor="#000000">
              <v:path arrowok="t"/>
            </v:shape>
            <v:shape style="position:absolute;left:3705;top:4508;width:7110;height:0" coordorigin="3705,4508" coordsize="7110,0" path="m3705,4508l10815,4508e" filled="f" stroked="t" strokeweight="0.85pt" strokecolor="#000000">
              <v:path arrowok="t"/>
            </v:shape>
            <v:shape style="position:absolute;left:3705;top:4013;width:7110;height:0" coordorigin="3705,4013" coordsize="7110,0" path="m3705,4013l10815,4013e" filled="f" stroked="t" strokeweight="0.85pt" strokecolor="#000000">
              <v:path arrowok="t"/>
            </v:shape>
            <v:shape style="position:absolute;left:3713;top:4005;width:0;height:510" coordorigin="3713,4005" coordsize="0,510" path="m3713,4515l3713,4005e" filled="f" stroked="t" strokeweight="0.85pt" strokecolor="#000000">
              <v:path arrowok="t"/>
            </v:shape>
            <v:shape style="position:absolute;left:10808;top:4005;width:0;height:510" coordorigin="10808,4005" coordsize="0,510" path="m10808,4515l10808,4005e" filled="f" stroked="t" strokeweight="0.85pt" strokecolor="#000000">
              <v:path arrowok="t"/>
            </v:shape>
            <v:shape style="position:absolute;left:1440;top:4013;width:2280;height:0" coordorigin="1440,4013" coordsize="2280,0" path="m1440,4013l3720,4013e" filled="f" stroked="t" strokeweight="0.85pt" strokecolor="#000000">
              <v:path arrowok="t"/>
            </v:shape>
            <v:shape style="position:absolute;left:1440;top:4508;width:2280;height:0" coordorigin="1440,4508" coordsize="2280,0" path="m1440,4508l3720,4508e" filled="f" stroked="t" strokeweight="0.85pt" strokecolor="#000000">
              <v:path arrowok="t"/>
            </v:shape>
            <v:shape style="position:absolute;left:1448;top:4005;width:0;height:510" coordorigin="1448,4005" coordsize="0,510" path="m1448,4515l1448,4005e" filled="f" stroked="t" strokeweight="0.85pt" strokecolor="#000000">
              <v:path arrowok="t"/>
            </v:shape>
            <v:shape style="position:absolute;left:3713;top:4005;width:0;height:510" coordorigin="3713,4005" coordsize="0,510" path="m3713,4515l3713,4005e" filled="f" stroked="t" strokeweight="0.85pt" strokecolor="#000000">
              <v:path arrowok="t"/>
            </v:shape>
            <v:shape style="position:absolute;left:3705;top:4013;width:7110;height:0" coordorigin="3705,4013" coordsize="7110,0" path="m3705,4013l10815,4013e" filled="f" stroked="t" strokeweight="0.85pt" strokecolor="#000000">
              <v:path arrowok="t"/>
            </v:shape>
            <v:shape style="position:absolute;left:3705;top:2708;width:7110;height:0" coordorigin="3705,2708" coordsize="7110,0" path="m3705,2708l10815,2708e" filled="f" stroked="t" strokeweight="0.85pt" strokecolor="#000000">
              <v:path arrowok="t"/>
            </v:shape>
            <v:shape style="position:absolute;left:3713;top:2700;width:0;height:1320" coordorigin="3713,2700" coordsize="0,1320" path="m3713,4020l3713,2700e" filled="f" stroked="t" strokeweight="0.85pt" strokecolor="#000000">
              <v:path arrowok="t"/>
            </v:shape>
            <v:shape style="position:absolute;left:10808;top:2700;width:0;height:1320" coordorigin="10808,2700" coordsize="0,1320" path="m10808,4020l10808,2700e" filled="f" stroked="t" strokeweight="0.85pt" strokecolor="#000000">
              <v:path arrowok="t"/>
            </v:shape>
            <v:shape style="position:absolute;left:1440;top:2708;width:2280;height:0" coordorigin="1440,2708" coordsize="2280,0" path="m1440,2708l3720,2708e" filled="f" stroked="t" strokeweight="0.85pt" strokecolor="#000000">
              <v:path arrowok="t"/>
            </v:shape>
            <v:shape style="position:absolute;left:1440;top:4013;width:2280;height:0" coordorigin="1440,4013" coordsize="2280,0" path="m1440,4013l3720,4013e" filled="f" stroked="t" strokeweight="0.85pt" strokecolor="#000000">
              <v:path arrowok="t"/>
            </v:shape>
            <v:shape style="position:absolute;left:1448;top:2700;width:0;height:1320" coordorigin="1448,2700" coordsize="0,1320" path="m1448,4020l1448,2700e" filled="f" stroked="t" strokeweight="0.85pt" strokecolor="#000000">
              <v:path arrowok="t"/>
            </v:shape>
            <v:shape style="position:absolute;left:3713;top:2700;width:0;height:1320" coordorigin="3713,2700" coordsize="0,1320" path="m3713,4020l3713,2700e" filled="f" stroked="t" strokeweight="0.85pt" strokecolor="#000000">
              <v:path arrowok="t"/>
            </v:shape>
            <v:shape style="position:absolute;left:3705;top:2708;width:7110;height:0" coordorigin="3705,2708" coordsize="7110,0" path="m3705,2708l10815,2708e" filled="f" stroked="t" strokeweight="0.85pt" strokecolor="#000000">
              <v:path arrowok="t"/>
            </v:shape>
            <v:shape style="position:absolute;left:3705;top:2213;width:7110;height:0" coordorigin="3705,2213" coordsize="7110,0" path="m3705,2213l10815,2213e" filled="f" stroked="t" strokeweight="0.85pt" strokecolor="#000000">
              <v:path arrowok="t"/>
            </v:shape>
            <v:shape style="position:absolute;left:3713;top:2205;width:0;height:510" coordorigin="3713,2205" coordsize="0,510" path="m3713,2715l3713,2205e" filled="f" stroked="t" strokeweight="0.85pt" strokecolor="#000000">
              <v:path arrowok="t"/>
            </v:shape>
            <v:shape style="position:absolute;left:10808;top:2205;width:0;height:510" coordorigin="10808,2205" coordsize="0,510" path="m10808,2715l10808,2205e" filled="f" stroked="t" strokeweight="0.85pt" strokecolor="#000000">
              <v:path arrowok="t"/>
            </v:shape>
            <v:shape style="position:absolute;left:1440;top:2213;width:2280;height:0" coordorigin="1440,2213" coordsize="2280,0" path="m1440,2213l3720,2213e" filled="f" stroked="t" strokeweight="0.85pt" strokecolor="#000000">
              <v:path arrowok="t"/>
            </v:shape>
            <v:shape style="position:absolute;left:1440;top:2708;width:2280;height:0" coordorigin="1440,2708" coordsize="2280,0" path="m1440,2708l3720,2708e" filled="f" stroked="t" strokeweight="0.85pt" strokecolor="#000000">
              <v:path arrowok="t"/>
            </v:shape>
            <v:shape style="position:absolute;left:1448;top:2205;width:0;height:510" coordorigin="1448,2205" coordsize="0,510" path="m1448,2715l1448,2205e" filled="f" stroked="t" strokeweight="0.85pt" strokecolor="#000000">
              <v:path arrowok="t"/>
            </v:shape>
            <v:shape style="position:absolute;left:3713;top:2205;width:0;height:510" coordorigin="3713,2205" coordsize="0,510" path="m3713,2715l3713,2205e" filled="f" stroked="t" strokeweight="0.85pt" strokecolor="#000000">
              <v:path arrowok="t"/>
            </v:shape>
            <v:shape style="position:absolute;left:3705;top:2213;width:7110;height:0" coordorigin="3705,2213" coordsize="7110,0" path="m3705,2213l10815,221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780" coordorigin="3713,1440" coordsize="0,780" path="m3713,2220l3713,1440e" filled="f" stroked="t" strokeweight="0.85pt" strokecolor="#000000">
              <v:path arrowok="t"/>
            </v:shape>
            <v:shape style="position:absolute;left:10808;top:1440;width:0;height:780" coordorigin="10808,1440" coordsize="0,780" path="m10808,222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2213;width:2280;height:0" coordorigin="1440,2213" coordsize="2280,0" path="m1440,2213l3720,2213e" filled="f" stroked="t" strokeweight="0.85pt" strokecolor="#000000">
              <v:path arrowok="t"/>
            </v:shape>
            <v:shape style="position:absolute;left:1448;top:1440;width:0;height:780" coordorigin="1448,1440" coordsize="0,780" path="m1448,2220l1448,1440e" filled="f" stroked="t" strokeweight="0.85pt" strokecolor="#000000">
              <v:path arrowok="t"/>
            </v:shape>
            <v:shape style="position:absolute;left:3713;top:1440;width:0;height:780" coordorigin="3713,1440" coordsize="0,780" path="m3713,222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When a new user send hers/hims very first message to Chorus or a</w:t>
      </w:r>
      <w:r>
        <w:rPr>
          <w:rFonts w:cs="Arial" w:hAnsi="Arial" w:eastAsia="Arial" w:ascii="Arial"/>
          <w:sz w:val="22"/>
          <w:szCs w:val="22"/>
        </w:rPr>
        <w:t> new conversational session begins.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If preconditions hold, Hangoutsbot sends the message.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Auto-reply function signal is sent to Hangoutsbot system.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673"/>
      </w:pPr>
      <w:r>
        <w:rPr>
          <w:rFonts w:cs="Arial" w:hAnsi="Arial" w:eastAsia="Arial" w:ascii="Arial"/>
          <w:sz w:val="22"/>
          <w:szCs w:val="22"/>
        </w:rPr>
        <w:t>Step 2 - Hangoutsbot randomly chooses a text from a small set of</w:t>
      </w:r>
      <w:r>
        <w:rPr>
          <w:rFonts w:cs="Arial" w:hAnsi="Arial" w:eastAsia="Arial" w:ascii="Arial"/>
          <w:sz w:val="22"/>
          <w:szCs w:val="22"/>
        </w:rPr>
        <w:t> messages.</w:t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370"/>
      </w:pPr>
      <w:r>
        <w:rPr>
          <w:rFonts w:cs="Arial" w:hAnsi="Arial" w:eastAsia="Arial" w:ascii="Arial"/>
          <w:sz w:val="22"/>
          <w:szCs w:val="22"/>
        </w:rPr>
        <w:t>Step 3 - Chorus sends that chosen message to the user.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503" w:hanging="226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The message is recorded in web server. Both user and workers are</w:t>
      </w:r>
      <w:r>
        <w:rPr>
          <w:rFonts w:cs="Arial" w:hAnsi="Arial" w:eastAsia="Arial" w:ascii="Arial"/>
          <w:sz w:val="22"/>
          <w:szCs w:val="22"/>
        </w:rPr>
        <w:t> now able to see the message in the logs.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3159" w:right="3259"/>
      </w:pPr>
      <w:r>
        <w:rPr>
          <w:rFonts w:cs="Arial" w:hAnsi="Arial" w:eastAsia="Arial" w:ascii="Arial"/>
          <w:position w:val="-1"/>
          <w:sz w:val="22"/>
          <w:szCs w:val="22"/>
        </w:rPr>
        <w:t>Table 17: Auto-Reply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Block User or Worker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System Admin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1248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System admins can block any user or worker if they behave</w:t>
      </w:r>
      <w:r>
        <w:rPr>
          <w:rFonts w:cs="Arial" w:hAnsi="Arial" w:eastAsia="Arial" w:ascii="Arial"/>
          <w:sz w:val="22"/>
          <w:szCs w:val="22"/>
        </w:rPr>
        <w:t> inappropriately.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441" w:hanging="226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When a user or a worker uses inappropriate languages or malicious</w:t>
      </w:r>
      <w:r>
        <w:rPr>
          <w:rFonts w:cs="Arial" w:hAnsi="Arial" w:eastAsia="Arial" w:ascii="Arial"/>
          <w:sz w:val="22"/>
          <w:szCs w:val="22"/>
        </w:rPr>
        <w:t> words or behaves inappropriate (i.e spamming, flirting, hate speech,</w:t>
      </w:r>
      <w:r>
        <w:rPr>
          <w:rFonts w:cs="Arial" w:hAnsi="Arial" w:eastAsia="Arial" w:ascii="Arial"/>
          <w:sz w:val="22"/>
          <w:szCs w:val="22"/>
        </w:rPr>
        <w:t> sexual content, trying to get the user’s or workers’ true identity or</w:t>
      </w:r>
      <w:r>
        <w:rPr>
          <w:rFonts w:cs="Arial" w:hAnsi="Arial" w:eastAsia="Arial" w:ascii="Arial"/>
          <w:sz w:val="22"/>
          <w:szCs w:val="22"/>
        </w:rPr>
        <w:t> personal information, responding irrelevant to user needs etc.).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469"/>
        <w:ind w:left="105" w:right="1028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Any inappropriate behaviour by users or workers in Chorus.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System admins ban the user/worker from the system.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368" w:hanging="226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Blocked/banned user or worker won’t be able to use the system from</w:t>
      </w:r>
      <w:r>
        <w:rPr>
          <w:rFonts w:cs="Arial" w:hAnsi="Arial" w:eastAsia="Arial" w:ascii="Arial"/>
          <w:sz w:val="22"/>
          <w:szCs w:val="22"/>
        </w:rPr>
        <w:t> now on.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715"/>
        <w:sectPr>
          <w:pgMar w:header="0" w:footer="1092" w:top="1480" w:bottom="280" w:left="14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Table 18:Block User or Worker Function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5"/>
      </w:pPr>
      <w:r>
        <w:pict>
          <v:group style="position:absolute;margin-left:71.575pt;margin-top:406.825pt;width:469.6pt;height:307.6pt;mso-position-horizontal-relative:page;mso-position-vertical-relative:page;z-index:-3069" coordorigin="1432,8137" coordsize="9392,6152">
            <v:shape style="position:absolute;left:3705;top:12428;width:7110;height:0" coordorigin="3705,12428" coordsize="7110,0" path="m3705,12428l10815,12428e" filled="f" stroked="t" strokeweight="0.85pt" strokecolor="#000000">
              <v:path arrowok="t"/>
            </v:shape>
            <v:shape style="position:absolute;left:3705;top:14273;width:7110;height:0" coordorigin="3705,14273" coordsize="7110,0" path="m3705,14273l10815,14273e" filled="f" stroked="t" strokeweight="0.85pt" strokecolor="#000000">
              <v:path arrowok="t"/>
            </v:shape>
            <v:shape style="position:absolute;left:3713;top:12420;width:0;height:1860" coordorigin="3713,12420" coordsize="0,1860" path="m3713,14280l3713,12420e" filled="f" stroked="t" strokeweight="0.85pt" strokecolor="#000000">
              <v:path arrowok="t"/>
            </v:shape>
            <v:shape style="position:absolute;left:10808;top:12420;width:0;height:1860" coordorigin="10808,12420" coordsize="0,1860" path="m10808,14280l10808,12420e" filled="f" stroked="t" strokeweight="0.85pt" strokecolor="#000000">
              <v:path arrowok="t"/>
            </v:shape>
            <v:shape style="position:absolute;left:1440;top:12428;width:2280;height:0" coordorigin="1440,12428" coordsize="2280,0" path="m1440,12428l3720,12428e" filled="f" stroked="t" strokeweight="0.85pt" strokecolor="#000000">
              <v:path arrowok="t"/>
            </v:shape>
            <v:shape style="position:absolute;left:1440;top:14273;width:2280;height:0" coordorigin="1440,14273" coordsize="2280,0" path="m1440,14273l3720,14273e" filled="f" stroked="t" strokeweight="0.85pt" strokecolor="#000000">
              <v:path arrowok="t"/>
            </v:shape>
            <v:shape style="position:absolute;left:1448;top:12420;width:0;height:1860" coordorigin="1448,12420" coordsize="0,1860" path="m1448,14280l1448,12420e" filled="f" stroked="t" strokeweight="0.85pt" strokecolor="#000000">
              <v:path arrowok="t"/>
            </v:shape>
            <v:shape style="position:absolute;left:3713;top:12420;width:0;height:1860" coordorigin="3713,12420" coordsize="0,1860" path="m3713,14280l3713,12420e" filled="f" stroked="t" strokeweight="0.85pt" strokecolor="#000000">
              <v:path arrowok="t"/>
            </v:shape>
            <v:shape style="position:absolute;left:3705;top:12428;width:7110;height:0" coordorigin="3705,12428" coordsize="7110,0" path="m3705,12428l10815,12428e" filled="f" stroked="t" strokeweight="0.85pt" strokecolor="#000000">
              <v:path arrowok="t"/>
            </v:shape>
            <v:shape style="position:absolute;left:3705;top:11393;width:7110;height:0" coordorigin="3705,11393" coordsize="7110,0" path="m3705,11393l10815,11393e" filled="f" stroked="t" strokeweight="0.85pt" strokecolor="#000000">
              <v:path arrowok="t"/>
            </v:shape>
            <v:shape style="position:absolute;left:3713;top:11385;width:0;height:1050" coordorigin="3713,11385" coordsize="0,1050" path="m3713,12435l3713,11385e" filled="f" stroked="t" strokeweight="0.85pt" strokecolor="#000000">
              <v:path arrowok="t"/>
            </v:shape>
            <v:shape style="position:absolute;left:10808;top:11385;width:0;height:1050" coordorigin="10808,11385" coordsize="0,1050" path="m10808,12435l10808,11385e" filled="f" stroked="t" strokeweight="0.85pt" strokecolor="#000000">
              <v:path arrowok="t"/>
            </v:shape>
            <v:shape style="position:absolute;left:1440;top:11393;width:2280;height:0" coordorigin="1440,11393" coordsize="2280,0" path="m1440,11393l3720,11393e" filled="f" stroked="t" strokeweight="0.85pt" strokecolor="#000000">
              <v:path arrowok="t"/>
            </v:shape>
            <v:shape style="position:absolute;left:1440;top:12428;width:2280;height:0" coordorigin="1440,12428" coordsize="2280,0" path="m1440,12428l3720,12428e" filled="f" stroked="t" strokeweight="0.85pt" strokecolor="#000000">
              <v:path arrowok="t"/>
            </v:shape>
            <v:shape style="position:absolute;left:1448;top:11385;width:0;height:1050" coordorigin="1448,11385" coordsize="0,1050" path="m1448,12435l1448,11385e" filled="f" stroked="t" strokeweight="0.85pt" strokecolor="#000000">
              <v:path arrowok="t"/>
            </v:shape>
            <v:shape style="position:absolute;left:3713;top:11385;width:0;height:1050" coordorigin="3713,11385" coordsize="0,1050" path="m3713,12435l3713,11385e" filled="f" stroked="t" strokeweight="0.85pt" strokecolor="#000000">
              <v:path arrowok="t"/>
            </v:shape>
            <v:shape style="position:absolute;left:3705;top:11393;width:7110;height:0" coordorigin="3705,11393" coordsize="7110,0" path="m3705,11393l10815,11393e" filled="f" stroked="t" strokeweight="0.85pt" strokecolor="#000000">
              <v:path arrowok="t"/>
            </v:shape>
            <v:shape style="position:absolute;left:3705;top:10898;width:7110;height:0" coordorigin="3705,10898" coordsize="7110,0" path="m3705,10898l10815,10898e" filled="f" stroked="t" strokeweight="0.85pt" strokecolor="#000000">
              <v:path arrowok="t"/>
            </v:shape>
            <v:shape style="position:absolute;left:3713;top:10890;width:0;height:510" coordorigin="3713,10890" coordsize="0,510" path="m3713,11400l3713,10890e" filled="f" stroked="t" strokeweight="0.85pt" strokecolor="#000000">
              <v:path arrowok="t"/>
            </v:shape>
            <v:shape style="position:absolute;left:10808;top:10890;width:0;height:510" coordorigin="10808,10890" coordsize="0,510" path="m10808,11400l10808,10890e" filled="f" stroked="t" strokeweight="0.85pt" strokecolor="#000000">
              <v:path arrowok="t"/>
            </v:shape>
            <v:shape style="position:absolute;left:1440;top:10898;width:2280;height:0" coordorigin="1440,10898" coordsize="2280,0" path="m1440,10898l3720,10898e" filled="f" stroked="t" strokeweight="0.85pt" strokecolor="#000000">
              <v:path arrowok="t"/>
            </v:shape>
            <v:shape style="position:absolute;left:1440;top:11393;width:2280;height:0" coordorigin="1440,11393" coordsize="2280,0" path="m1440,11393l3720,11393e" filled="f" stroked="t" strokeweight="0.85pt" strokecolor="#000000">
              <v:path arrowok="t"/>
            </v:shape>
            <v:shape style="position:absolute;left:1448;top:10890;width:0;height:510" coordorigin="1448,10890" coordsize="0,510" path="m1448,11400l1448,10890e" filled="f" stroked="t" strokeweight="0.85pt" strokecolor="#000000">
              <v:path arrowok="t"/>
            </v:shape>
            <v:shape style="position:absolute;left:3713;top:10890;width:0;height:510" coordorigin="3713,10890" coordsize="0,510" path="m3713,11400l3713,10890e" filled="f" stroked="t" strokeweight="0.85pt" strokecolor="#000000">
              <v:path arrowok="t"/>
            </v:shape>
            <v:shape style="position:absolute;left:3705;top:10898;width:7110;height:0" coordorigin="3705,10898" coordsize="7110,0" path="m3705,10898l10815,10898e" filled="f" stroked="t" strokeweight="0.85pt" strokecolor="#000000">
              <v:path arrowok="t"/>
            </v:shape>
            <v:shape style="position:absolute;left:3705;top:10403;width:7110;height:0" coordorigin="3705,10403" coordsize="7110,0" path="m3705,10403l10815,10403e" filled="f" stroked="t" strokeweight="0.85pt" strokecolor="#000000">
              <v:path arrowok="t"/>
            </v:shape>
            <v:shape style="position:absolute;left:3713;top:10395;width:0;height:510" coordorigin="3713,10395" coordsize="0,510" path="m3713,10905l3713,10395e" filled="f" stroked="t" strokeweight="0.85pt" strokecolor="#000000">
              <v:path arrowok="t"/>
            </v:shape>
            <v:shape style="position:absolute;left:10808;top:10395;width:0;height:510" coordorigin="10808,10395" coordsize="0,510" path="m10808,10905l10808,10395e" filled="f" stroked="t" strokeweight="0.85pt" strokecolor="#000000">
              <v:path arrowok="t"/>
            </v:shape>
            <v:shape style="position:absolute;left:1440;top:10403;width:2280;height:0" coordorigin="1440,10403" coordsize="2280,0" path="m1440,10403l3720,10403e" filled="f" stroked="t" strokeweight="0.85pt" strokecolor="#000000">
              <v:path arrowok="t"/>
            </v:shape>
            <v:shape style="position:absolute;left:1440;top:10898;width:2280;height:0" coordorigin="1440,10898" coordsize="2280,0" path="m1440,10898l3720,10898e" filled="f" stroked="t" strokeweight="0.85pt" strokecolor="#000000">
              <v:path arrowok="t"/>
            </v:shape>
            <v:shape style="position:absolute;left:1448;top:10395;width:0;height:510" coordorigin="1448,10395" coordsize="0,510" path="m1448,10905l1448,10395e" filled="f" stroked="t" strokeweight="0.85pt" strokecolor="#000000">
              <v:path arrowok="t"/>
            </v:shape>
            <v:shape style="position:absolute;left:3713;top:10395;width:0;height:510" coordorigin="3713,10395" coordsize="0,510" path="m3713,10905l3713,10395e" filled="f" stroked="t" strokeweight="0.85pt" strokecolor="#000000">
              <v:path arrowok="t"/>
            </v:shape>
            <v:shape style="position:absolute;left:3705;top:10403;width:7110;height:0" coordorigin="3705,10403" coordsize="7110,0" path="m3705,10403l10815,10403e" filled="f" stroked="t" strokeweight="0.85pt" strokecolor="#000000">
              <v:path arrowok="t"/>
            </v:shape>
            <v:shape style="position:absolute;left:3705;top:9908;width:7110;height:0" coordorigin="3705,9908" coordsize="7110,0" path="m3705,9908l10815,9908e" filled="f" stroked="t" strokeweight="0.85pt" strokecolor="#000000">
              <v:path arrowok="t"/>
            </v:shape>
            <v:shape style="position:absolute;left:3713;top:9900;width:0;height:510" coordorigin="3713,9900" coordsize="0,510" path="m3713,10410l3713,9900e" filled="f" stroked="t" strokeweight="0.85pt" strokecolor="#000000">
              <v:path arrowok="t"/>
            </v:shape>
            <v:shape style="position:absolute;left:10808;top:9900;width:0;height:510" coordorigin="10808,9900" coordsize="0,510" path="m10808,10410l10808,9900e" filled="f" stroked="t" strokeweight="0.85pt" strokecolor="#000000">
              <v:path arrowok="t"/>
            </v:shape>
            <v:shape style="position:absolute;left:1440;top:9908;width:2280;height:0" coordorigin="1440,9908" coordsize="2280,0" path="m1440,9908l3720,9908e" filled="f" stroked="t" strokeweight="0.85pt" strokecolor="#000000">
              <v:path arrowok="t"/>
            </v:shape>
            <v:shape style="position:absolute;left:1440;top:10403;width:2280;height:0" coordorigin="1440,10403" coordsize="2280,0" path="m1440,10403l3720,10403e" filled="f" stroked="t" strokeweight="0.85pt" strokecolor="#000000">
              <v:path arrowok="t"/>
            </v:shape>
            <v:shape style="position:absolute;left:1448;top:9900;width:0;height:510" coordorigin="1448,9900" coordsize="0,510" path="m1448,10410l1448,9900e" filled="f" stroked="t" strokeweight="0.85pt" strokecolor="#000000">
              <v:path arrowok="t"/>
            </v:shape>
            <v:shape style="position:absolute;left:3713;top:9900;width:0;height:510" coordorigin="3713,9900" coordsize="0,510" path="m3713,10410l3713,9900e" filled="f" stroked="t" strokeweight="0.85pt" strokecolor="#000000">
              <v:path arrowok="t"/>
            </v:shape>
            <v:shape style="position:absolute;left:3705;top:9908;width:7110;height:0" coordorigin="3705,9908" coordsize="7110,0" path="m3705,9908l10815,9908e" filled="f" stroked="t" strokeweight="0.85pt" strokecolor="#000000">
              <v:path arrowok="t"/>
            </v:shape>
            <v:shape style="position:absolute;left:3705;top:9143;width:7110;height:0" coordorigin="3705,9143" coordsize="7110,0" path="m3705,9143l10815,9143e" filled="f" stroked="t" strokeweight="0.85pt" strokecolor="#000000">
              <v:path arrowok="t"/>
            </v:shape>
            <v:shape style="position:absolute;left:3713;top:9135;width:0;height:780" coordorigin="3713,9135" coordsize="0,780" path="m3713,9915l3713,9135e" filled="f" stroked="t" strokeweight="0.85pt" strokecolor="#000000">
              <v:path arrowok="t"/>
            </v:shape>
            <v:shape style="position:absolute;left:10808;top:9135;width:0;height:780" coordorigin="10808,9135" coordsize="0,780" path="m10808,9915l10808,9135e" filled="f" stroked="t" strokeweight="0.85pt" strokecolor="#000000">
              <v:path arrowok="t"/>
            </v:shape>
            <v:shape style="position:absolute;left:1440;top:9143;width:2280;height:0" coordorigin="1440,9143" coordsize="2280,0" path="m1440,9143l3720,9143e" filled="f" stroked="t" strokeweight="0.85pt" strokecolor="#000000">
              <v:path arrowok="t"/>
            </v:shape>
            <v:shape style="position:absolute;left:1440;top:9908;width:2280;height:0" coordorigin="1440,9908" coordsize="2280,0" path="m1440,9908l3720,9908e" filled="f" stroked="t" strokeweight="0.85pt" strokecolor="#000000">
              <v:path arrowok="t"/>
            </v:shape>
            <v:shape style="position:absolute;left:1448;top:9135;width:0;height:780" coordorigin="1448,9135" coordsize="0,780" path="m1448,9915l1448,9135e" filled="f" stroked="t" strokeweight="0.85pt" strokecolor="#000000">
              <v:path arrowok="t"/>
            </v:shape>
            <v:shape style="position:absolute;left:3713;top:9135;width:0;height:780" coordorigin="3713,9135" coordsize="0,780" path="m3713,9915l3713,9135e" filled="f" stroked="t" strokeweight="0.85pt" strokecolor="#000000">
              <v:path arrowok="t"/>
            </v:shape>
            <v:shape style="position:absolute;left:3705;top:9143;width:7110;height:0" coordorigin="3705,9143" coordsize="7110,0" path="m3705,9143l10815,9143e" filled="f" stroked="t" strokeweight="0.85pt" strokecolor="#000000">
              <v:path arrowok="t"/>
            </v:shape>
            <v:shape style="position:absolute;left:3705;top:8648;width:7110;height:0" coordorigin="3705,8648" coordsize="7110,0" path="m3705,8648l10815,8648e" filled="f" stroked="t" strokeweight="0.85pt" strokecolor="#000000">
              <v:path arrowok="t"/>
            </v:shape>
            <v:shape style="position:absolute;left:3713;top:8640;width:0;height:510" coordorigin="3713,8640" coordsize="0,510" path="m3713,9150l3713,8640e" filled="f" stroked="t" strokeweight="0.85pt" strokecolor="#000000">
              <v:path arrowok="t"/>
            </v:shape>
            <v:shape style="position:absolute;left:10808;top:8640;width:0;height:510" coordorigin="10808,8640" coordsize="0,510" path="m10808,9150l10808,8640e" filled="f" stroked="t" strokeweight="0.85pt" strokecolor="#000000">
              <v:path arrowok="t"/>
            </v:shape>
            <v:shape style="position:absolute;left:1440;top:8648;width:2280;height:0" coordorigin="1440,8648" coordsize="2280,0" path="m1440,8648l3720,8648e" filled="f" stroked="t" strokeweight="0.85pt" strokecolor="#000000">
              <v:path arrowok="t"/>
            </v:shape>
            <v:shape style="position:absolute;left:1440;top:9143;width:2280;height:0" coordorigin="1440,9143" coordsize="2280,0" path="m1440,9143l3720,9143e" filled="f" stroked="t" strokeweight="0.85pt" strokecolor="#000000">
              <v:path arrowok="t"/>
            </v:shape>
            <v:shape style="position:absolute;left:1448;top:8640;width:0;height:510" coordorigin="1448,8640" coordsize="0,510" path="m1448,9150l1448,8640e" filled="f" stroked="t" strokeweight="0.85pt" strokecolor="#000000">
              <v:path arrowok="t"/>
            </v:shape>
            <v:shape style="position:absolute;left:3713;top:8640;width:0;height:510" coordorigin="3713,8640" coordsize="0,510" path="m3713,9150l3713,8640e" filled="f" stroked="t" strokeweight="0.85pt" strokecolor="#000000">
              <v:path arrowok="t"/>
            </v:shape>
            <v:shape style="position:absolute;left:3705;top:8648;width:7110;height:0" coordorigin="3705,8648" coordsize="7110,0" path="m3705,8648l10815,8648e" filled="f" stroked="t" strokeweight="0.85pt" strokecolor="#000000">
              <v:path arrowok="t"/>
            </v:shape>
            <v:shape style="position:absolute;left:3705;top:8153;width:7110;height:0" coordorigin="3705,8153" coordsize="7110,0" path="m3705,8153l10815,8153e" filled="f" stroked="t" strokeweight="0.85pt" strokecolor="#000000">
              <v:path arrowok="t"/>
            </v:shape>
            <v:shape style="position:absolute;left:3713;top:8145;width:0;height:510" coordorigin="3713,8145" coordsize="0,510" path="m3713,8655l3713,8145e" filled="f" stroked="t" strokeweight="0.85pt" strokecolor="#000000">
              <v:path arrowok="t"/>
            </v:shape>
            <v:shape style="position:absolute;left:10808;top:8145;width:0;height:510" coordorigin="10808,8145" coordsize="0,510" path="m10808,8655l10808,8145e" filled="f" stroked="t" strokeweight="0.85pt" strokecolor="#000000">
              <v:path arrowok="t"/>
            </v:shape>
            <v:shape style="position:absolute;left:1440;top:8153;width:2280;height:0" coordorigin="1440,8153" coordsize="2280,0" path="m1440,8153l3720,8153e" filled="f" stroked="t" strokeweight="0.85pt" strokecolor="#000000">
              <v:path arrowok="t"/>
            </v:shape>
            <v:shape style="position:absolute;left:1440;top:8648;width:2280;height:0" coordorigin="1440,8648" coordsize="2280,0" path="m1440,8648l3720,8648e" filled="f" stroked="t" strokeweight="0.85pt" strokecolor="#000000">
              <v:path arrowok="t"/>
            </v:shape>
            <v:shape style="position:absolute;left:1448;top:8145;width:0;height:510" coordorigin="1448,8145" coordsize="0,510" path="m1448,8655l1448,8145e" filled="f" stroked="t" strokeweight="0.85pt" strokecolor="#000000">
              <v:path arrowok="t"/>
            </v:shape>
            <v:shape style="position:absolute;left:3713;top:8145;width:0;height:510" coordorigin="3713,8145" coordsize="0,510" path="m3713,8655l3713,8145e" filled="f" stroked="t" strokeweight="0.85pt" strokecolor="#000000">
              <v:path arrowok="t"/>
            </v:shape>
            <w10:wrap type="none"/>
          </v:group>
        </w:pict>
      </w:r>
      <w:r>
        <w:pict>
          <v:group style="position:absolute;margin-left:71.575pt;margin-top:71.575pt;width:469.6pt;height:276.1pt;mso-position-horizontal-relative:page;mso-position-vertical-relative:page;z-index:-3070" coordorigin="1432,1432" coordsize="9392,5522">
            <v:shape style="position:absolute;left:3705;top:6443;width:7110;height:0" coordorigin="3705,6443" coordsize="7110,0" path="m3705,6443l10815,6443e" filled="f" stroked="t" strokeweight="0.85pt" strokecolor="#000000">
              <v:path arrowok="t"/>
            </v:shape>
            <v:shape style="position:absolute;left:3705;top:6938;width:7110;height:0" coordorigin="3705,6938" coordsize="7110,0" path="m3705,6938l10815,6938e" filled="f" stroked="t" strokeweight="0.85pt" strokecolor="#000000">
              <v:path arrowok="t"/>
            </v:shape>
            <v:shape style="position:absolute;left:3713;top:6435;width:0;height:510" coordorigin="3713,6435" coordsize="0,510" path="m3713,6945l3713,6435e" filled="f" stroked="t" strokeweight="0.85pt" strokecolor="#000000">
              <v:path arrowok="t"/>
            </v:shape>
            <v:shape style="position:absolute;left:10808;top:6435;width:0;height:510" coordorigin="10808,6435" coordsize="0,510" path="m10808,6945l10808,6435e" filled="f" stroked="t" strokeweight="0.85pt" strokecolor="#000000">
              <v:path arrowok="t"/>
            </v:shape>
            <v:shape style="position:absolute;left:1440;top:6443;width:2280;height:0" coordorigin="1440,6443" coordsize="2280,0" path="m1440,6443l3720,6443e" filled="f" stroked="t" strokeweight="0.85pt" strokecolor="#000000">
              <v:path arrowok="t"/>
            </v:shape>
            <v:shape style="position:absolute;left:1440;top:6938;width:2280;height:0" coordorigin="1440,6938" coordsize="2280,0" path="m1440,6938l3720,6938e" filled="f" stroked="t" strokeweight="0.85pt" strokecolor="#000000">
              <v:path arrowok="t"/>
            </v:shape>
            <v:shape style="position:absolute;left:1448;top:6435;width:0;height:510" coordorigin="1448,6435" coordsize="0,510" path="m1448,6945l1448,6435e" filled="f" stroked="t" strokeweight="0.85pt" strokecolor="#000000">
              <v:path arrowok="t"/>
            </v:shape>
            <v:shape style="position:absolute;left:3713;top:6435;width:0;height:510" coordorigin="3713,6435" coordsize="0,510" path="m3713,6945l3713,6435e" filled="f" stroked="t" strokeweight="0.85pt" strokecolor="#000000">
              <v:path arrowok="t"/>
            </v:shape>
            <v:shape style="position:absolute;left:3705;top:6443;width:7110;height:0" coordorigin="3705,6443" coordsize="7110,0" path="m3705,6443l10815,6443e" filled="f" stroked="t" strokeweight="0.85pt" strokecolor="#000000">
              <v:path arrowok="t"/>
            </v:shape>
            <v:shape style="position:absolute;left:3705;top:5948;width:7110;height:0" coordorigin="3705,5948" coordsize="7110,0" path="m3705,5948l10815,5948e" filled="f" stroked="t" strokeweight="0.85pt" strokecolor="#000000">
              <v:path arrowok="t"/>
            </v:shape>
            <v:shape style="position:absolute;left:3713;top:5940;width:0;height:510" coordorigin="3713,5940" coordsize="0,510" path="m3713,6450l3713,5940e" filled="f" stroked="t" strokeweight="0.85pt" strokecolor="#000000">
              <v:path arrowok="t"/>
            </v:shape>
            <v:shape style="position:absolute;left:10808;top:5940;width:0;height:510" coordorigin="10808,5940" coordsize="0,510" path="m10808,6450l10808,5940e" filled="f" stroked="t" strokeweight="0.85pt" strokecolor="#000000">
              <v:path arrowok="t"/>
            </v:shape>
            <v:shape style="position:absolute;left:1440;top:5948;width:2280;height:0" coordorigin="1440,5948" coordsize="2280,0" path="m1440,5948l3720,5948e" filled="f" stroked="t" strokeweight="0.85pt" strokecolor="#000000">
              <v:path arrowok="t"/>
            </v:shape>
            <v:shape style="position:absolute;left:1440;top:6443;width:2280;height:0" coordorigin="1440,6443" coordsize="2280,0" path="m1440,6443l3720,6443e" filled="f" stroked="t" strokeweight="0.85pt" strokecolor="#000000">
              <v:path arrowok="t"/>
            </v:shape>
            <v:shape style="position:absolute;left:1448;top:5940;width:0;height:510" coordorigin="1448,5940" coordsize="0,510" path="m1448,6450l1448,5940e" filled="f" stroked="t" strokeweight="0.85pt" strokecolor="#000000">
              <v:path arrowok="t"/>
            </v:shape>
            <v:shape style="position:absolute;left:3713;top:5940;width:0;height:510" coordorigin="3713,5940" coordsize="0,510" path="m3713,6450l3713,5940e" filled="f" stroked="t" strokeweight="0.85pt" strokecolor="#000000">
              <v:path arrowok="t"/>
            </v:shape>
            <v:shape style="position:absolute;left:3705;top:5948;width:7110;height:0" coordorigin="3705,5948" coordsize="7110,0" path="m3705,5948l10815,5948e" filled="f" stroked="t" strokeweight="0.85pt" strokecolor="#000000">
              <v:path arrowok="t"/>
            </v:shape>
            <v:shape style="position:absolute;left:3705;top:5453;width:7110;height:0" coordorigin="3705,5453" coordsize="7110,0" path="m3705,5453l10815,5453e" filled="f" stroked="t" strokeweight="0.85pt" strokecolor="#000000">
              <v:path arrowok="t"/>
            </v:shape>
            <v:shape style="position:absolute;left:3713;top:5445;width:0;height:510" coordorigin="3713,5445" coordsize="0,510" path="m3713,5955l3713,5445e" filled="f" stroked="t" strokeweight="0.85pt" strokecolor="#000000">
              <v:path arrowok="t"/>
            </v:shape>
            <v:shape style="position:absolute;left:10808;top:5445;width:0;height:510" coordorigin="10808,5445" coordsize="0,510" path="m10808,5955l10808,5445e" filled="f" stroked="t" strokeweight="0.85pt" strokecolor="#000000">
              <v:path arrowok="t"/>
            </v:shape>
            <v:shape style="position:absolute;left:1440;top:5453;width:2280;height:0" coordorigin="1440,5453" coordsize="2280,0" path="m1440,5453l3720,5453e" filled="f" stroked="t" strokeweight="0.85pt" strokecolor="#000000">
              <v:path arrowok="t"/>
            </v:shape>
            <v:shape style="position:absolute;left:1440;top:5948;width:2280;height:0" coordorigin="1440,5948" coordsize="2280,0" path="m1440,5948l3720,5948e" filled="f" stroked="t" strokeweight="0.85pt" strokecolor="#000000">
              <v:path arrowok="t"/>
            </v:shape>
            <v:shape style="position:absolute;left:1448;top:5445;width:0;height:510" coordorigin="1448,5445" coordsize="0,510" path="m1448,5955l1448,5445e" filled="f" stroked="t" strokeweight="0.85pt" strokecolor="#000000">
              <v:path arrowok="t"/>
            </v:shape>
            <v:shape style="position:absolute;left:3713;top:5445;width:0;height:510" coordorigin="3713,5445" coordsize="0,510" path="m3713,5955l3713,5445e" filled="f" stroked="t" strokeweight="0.85pt" strokecolor="#000000">
              <v:path arrowok="t"/>
            </v:shape>
            <v:shape style="position:absolute;left:3705;top:5453;width:7110;height:0" coordorigin="3705,5453" coordsize="7110,0" path="m3705,5453l10815,5453e" filled="f" stroked="t" strokeweight="0.85pt" strokecolor="#000000">
              <v:path arrowok="t"/>
            </v:shape>
            <v:shape style="position:absolute;left:3705;top:4688;width:7110;height:0" coordorigin="3705,4688" coordsize="7110,0" path="m3705,4688l10815,4688e" filled="f" stroked="t" strokeweight="0.85pt" strokecolor="#000000">
              <v:path arrowok="t"/>
            </v:shape>
            <v:shape style="position:absolute;left:3713;top:4680;width:0;height:780" coordorigin="3713,4680" coordsize="0,780" path="m3713,5460l3713,4680e" filled="f" stroked="t" strokeweight="0.85pt" strokecolor="#000000">
              <v:path arrowok="t"/>
            </v:shape>
            <v:shape style="position:absolute;left:10808;top:4680;width:0;height:780" coordorigin="10808,4680" coordsize="0,780" path="m10808,5460l10808,4680e" filled="f" stroked="t" strokeweight="0.85pt" strokecolor="#000000">
              <v:path arrowok="t"/>
            </v:shape>
            <v:shape style="position:absolute;left:1440;top:4688;width:2280;height:0" coordorigin="1440,4688" coordsize="2280,0" path="m1440,4688l3720,4688e" filled="f" stroked="t" strokeweight="0.85pt" strokecolor="#000000">
              <v:path arrowok="t"/>
            </v:shape>
            <v:shape style="position:absolute;left:1440;top:5453;width:2280;height:0" coordorigin="1440,5453" coordsize="2280,0" path="m1440,5453l3720,5453e" filled="f" stroked="t" strokeweight="0.85pt" strokecolor="#000000">
              <v:path arrowok="t"/>
            </v:shape>
            <v:shape style="position:absolute;left:1448;top:4680;width:0;height:780" coordorigin="1448,4680" coordsize="0,780" path="m1448,5460l1448,4680e" filled="f" stroked="t" strokeweight="0.85pt" strokecolor="#000000">
              <v:path arrowok="t"/>
            </v:shape>
            <v:shape style="position:absolute;left:3713;top:4680;width:0;height:780" coordorigin="3713,4680" coordsize="0,780" path="m3713,5460l3713,4680e" filled="f" stroked="t" strokeweight="0.85pt" strokecolor="#000000">
              <v:path arrowok="t"/>
            </v:shape>
            <v:shape style="position:absolute;left:3705;top:4688;width:7110;height:0" coordorigin="3705,4688" coordsize="7110,0" path="m3705,4688l10815,4688e" filled="f" stroked="t" strokeweight="0.85pt" strokecolor="#000000">
              <v:path arrowok="t"/>
            </v:shape>
            <v:shape style="position:absolute;left:3705;top:4193;width:7110;height:0" coordorigin="3705,4193" coordsize="7110,0" path="m3705,4193l10815,4193e" filled="f" stroked="t" strokeweight="0.85pt" strokecolor="#000000">
              <v:path arrowok="t"/>
            </v:shape>
            <v:shape style="position:absolute;left:3713;top:4185;width:0;height:510" coordorigin="3713,4185" coordsize="0,510" path="m3713,4695l3713,4185e" filled="f" stroked="t" strokeweight="0.85pt" strokecolor="#000000">
              <v:path arrowok="t"/>
            </v:shape>
            <v:shape style="position:absolute;left:10808;top:4185;width:0;height:510" coordorigin="10808,4185" coordsize="0,510" path="m10808,4695l10808,4185e" filled="f" stroked="t" strokeweight="0.85pt" strokecolor="#000000">
              <v:path arrowok="t"/>
            </v:shape>
            <v:shape style="position:absolute;left:1440;top:4193;width:2280;height:0" coordorigin="1440,4193" coordsize="2280,0" path="m1440,4193l3720,4193e" filled="f" stroked="t" strokeweight="0.85pt" strokecolor="#000000">
              <v:path arrowok="t"/>
            </v:shape>
            <v:shape style="position:absolute;left:1440;top:4688;width:2280;height:0" coordorigin="1440,4688" coordsize="2280,0" path="m1440,4688l3720,4688e" filled="f" stroked="t" strokeweight="0.85pt" strokecolor="#000000">
              <v:path arrowok="t"/>
            </v:shape>
            <v:shape style="position:absolute;left:1448;top:4185;width:0;height:510" coordorigin="1448,4185" coordsize="0,510" path="m1448,4695l1448,4185e" filled="f" stroked="t" strokeweight="0.85pt" strokecolor="#000000">
              <v:path arrowok="t"/>
            </v:shape>
            <v:shape style="position:absolute;left:3713;top:4185;width:0;height:510" coordorigin="3713,4185" coordsize="0,510" path="m3713,4695l3713,4185e" filled="f" stroked="t" strokeweight="0.85pt" strokecolor="#000000">
              <v:path arrowok="t"/>
            </v:shape>
            <v:shape style="position:absolute;left:3705;top:4193;width:7110;height:0" coordorigin="3705,4193" coordsize="7110,0" path="m3705,4193l10815,4193e" filled="f" stroked="t" strokeweight="0.85pt" strokecolor="#000000">
              <v:path arrowok="t"/>
            </v:shape>
            <v:shape style="position:absolute;left:3705;top:3698;width:7110;height:0" coordorigin="3705,3698" coordsize="7110,0" path="m3705,3698l10815,3698e" filled="f" stroked="t" strokeweight="0.85pt" strokecolor="#000000">
              <v:path arrowok="t"/>
            </v:shape>
            <v:shape style="position:absolute;left:3713;top:3690;width:0;height:510" coordorigin="3713,3690" coordsize="0,510" path="m3713,4200l3713,3690e" filled="f" stroked="t" strokeweight="0.85pt" strokecolor="#000000">
              <v:path arrowok="t"/>
            </v:shape>
            <v:shape style="position:absolute;left:10808;top:3690;width:0;height:510" coordorigin="10808,3690" coordsize="0,510" path="m10808,4200l10808,3690e" filled="f" stroked="t" strokeweight="0.85pt" strokecolor="#000000">
              <v:path arrowok="t"/>
            </v:shape>
            <v:shape style="position:absolute;left:1440;top:3698;width:2280;height:0" coordorigin="1440,3698" coordsize="2280,0" path="m1440,3698l3720,3698e" filled="f" stroked="t" strokeweight="0.85pt" strokecolor="#000000">
              <v:path arrowok="t"/>
            </v:shape>
            <v:shape style="position:absolute;left:1440;top:4193;width:2280;height:0" coordorigin="1440,4193" coordsize="2280,0" path="m1440,4193l3720,4193e" filled="f" stroked="t" strokeweight="0.85pt" strokecolor="#000000">
              <v:path arrowok="t"/>
            </v:shape>
            <v:shape style="position:absolute;left:1448;top:3690;width:0;height:510" coordorigin="1448,3690" coordsize="0,510" path="m1448,4200l1448,3690e" filled="f" stroked="t" strokeweight="0.85pt" strokecolor="#000000">
              <v:path arrowok="t"/>
            </v:shape>
            <v:shape style="position:absolute;left:3713;top:3690;width:0;height:510" coordorigin="3713,3690" coordsize="0,510" path="m3713,4200l3713,3690e" filled="f" stroked="t" strokeweight="0.85pt" strokecolor="#000000">
              <v:path arrowok="t"/>
            </v:shape>
            <v:shape style="position:absolute;left:3705;top:3698;width:7110;height:0" coordorigin="3705,3698" coordsize="7110,0" path="m3705,3698l10815,3698e" filled="f" stroked="t" strokeweight="0.85pt" strokecolor="#000000">
              <v:path arrowok="t"/>
            </v:shape>
            <v:shape style="position:absolute;left:3705;top:3203;width:7110;height:0" coordorigin="3705,3203" coordsize="7110,0" path="m3705,3203l10815,3203e" filled="f" stroked="t" strokeweight="0.85pt" strokecolor="#000000">
              <v:path arrowok="t"/>
            </v:shape>
            <v:shape style="position:absolute;left:3713;top:3195;width:0;height:510" coordorigin="3713,3195" coordsize="0,510" path="m3713,3705l3713,3195e" filled="f" stroked="t" strokeweight="0.85pt" strokecolor="#000000">
              <v:path arrowok="t"/>
            </v:shape>
            <v:shape style="position:absolute;left:10808;top:3195;width:0;height:510" coordorigin="10808,3195" coordsize="0,510" path="m10808,3705l10808,3195e" filled="f" stroked="t" strokeweight="0.85pt" strokecolor="#000000">
              <v:path arrowok="t"/>
            </v:shape>
            <v:shape style="position:absolute;left:1440;top:3203;width:2280;height:0" coordorigin="1440,3203" coordsize="2280,0" path="m1440,3203l3720,3203e" filled="f" stroked="t" strokeweight="0.85pt" strokecolor="#000000">
              <v:path arrowok="t"/>
            </v:shape>
            <v:shape style="position:absolute;left:1440;top:3698;width:2280;height:0" coordorigin="1440,3698" coordsize="2280,0" path="m1440,3698l3720,3698e" filled="f" stroked="t" strokeweight="0.85pt" strokecolor="#000000">
              <v:path arrowok="t"/>
            </v:shape>
            <v:shape style="position:absolute;left:1448;top:3195;width:0;height:510" coordorigin="1448,3195" coordsize="0,510" path="m1448,3705l1448,3195e" filled="f" stroked="t" strokeweight="0.85pt" strokecolor="#000000">
              <v:path arrowok="t"/>
            </v:shape>
            <v:shape style="position:absolute;left:3713;top:3195;width:0;height:510" coordorigin="3713,3195" coordsize="0,510" path="m3713,3705l3713,3195e" filled="f" stroked="t" strokeweight="0.85pt" strokecolor="#000000">
              <v:path arrowok="t"/>
            </v:shape>
            <v:shape style="position:absolute;left:3705;top:3203;width:7110;height:0" coordorigin="3705,3203" coordsize="7110,0" path="m3705,3203l10815,320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2430;width:0;height:780" coordorigin="3713,2430" coordsize="0,780" path="m3713,3210l3713,2430e" filled="f" stroked="t" strokeweight="0.85pt" strokecolor="#000000">
              <v:path arrowok="t"/>
            </v:shape>
            <v:shape style="position:absolute;left:10808;top:2430;width:0;height:780" coordorigin="10808,2430" coordsize="0,780" path="m10808,3210l10808,2430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0;top:3203;width:2280;height:0" coordorigin="1440,3203" coordsize="2280,0" path="m1440,3203l3720,3203e" filled="f" stroked="t" strokeweight="0.85pt" strokecolor="#000000">
              <v:path arrowok="t"/>
            </v:shape>
            <v:shape style="position:absolute;left:1448;top:2430;width:0;height:780" coordorigin="1448,2430" coordsize="0,780" path="m1448,3210l1448,2430e" filled="f" stroked="t" strokeweight="0.85pt" strokecolor="#000000">
              <v:path arrowok="t"/>
            </v:shape>
            <v:shape style="position:absolute;left:3713;top:2430;width:0;height:780" coordorigin="3713,2430" coordsize="0,780" path="m3713,3210l3713,2430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Reward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Amazon Mechanical Turk System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417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 get points according to their contribution and Chorus covert</w:t>
      </w:r>
      <w:r>
        <w:rPr>
          <w:rFonts w:cs="Arial" w:hAnsi="Arial" w:eastAsia="Arial" w:ascii="Arial"/>
          <w:sz w:val="22"/>
          <w:szCs w:val="22"/>
        </w:rPr>
        <w:t> this points to bonus pay for them.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Points Workers acquired during the sessions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Ending a conversation session successfully.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Chorus system convert points into currency.</w:t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7"/>
        <w:ind w:left="2334" w:right="3070"/>
      </w:pPr>
      <w:r>
        <w:rPr>
          <w:rFonts w:cs="Arial" w:hAnsi="Arial" w:eastAsia="Arial" w:ascii="Arial"/>
          <w:sz w:val="22"/>
          <w:szCs w:val="22"/>
        </w:rPr>
        <w:t>Step 2 - MTurk is informed of the money.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Step 1 - Worker waits till the end of timeout to gain extra points.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Workers get the stated amount as “pending” in their MTurk accounts.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40"/>
        <w:ind w:left="3324" w:right="3424"/>
      </w:pPr>
      <w:r>
        <w:rPr>
          <w:rFonts w:cs="Arial" w:hAnsi="Arial" w:eastAsia="Arial" w:ascii="Arial"/>
          <w:position w:val="-1"/>
          <w:sz w:val="22"/>
          <w:szCs w:val="22"/>
        </w:rPr>
        <w:t>Table 19: Reward Function</w:t>
      </w:r>
      <w:r>
        <w:rPr>
          <w:rFonts w:cs="Arial" w:hAnsi="Arial" w:eastAsia="Arial" w:ascii="Arial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05"/>
      </w:pPr>
      <w:r>
        <w:rPr>
          <w:rFonts w:cs="Arial" w:hAnsi="Arial" w:eastAsia="Arial" w:ascii="Arial"/>
          <w:b/>
          <w:sz w:val="22"/>
          <w:szCs w:val="22"/>
        </w:rPr>
        <w:t>Use case name           </w:t>
      </w:r>
      <w:r>
        <w:rPr>
          <w:rFonts w:cs="Arial" w:hAnsi="Arial" w:eastAsia="Arial" w:ascii="Arial"/>
          <w:sz w:val="22"/>
          <w:szCs w:val="22"/>
        </w:rPr>
        <w:t>Color Coding Messages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Actors                          </w:t>
      </w:r>
      <w:r>
        <w:rPr>
          <w:rFonts w:cs="Arial" w:hAnsi="Arial" w:eastAsia="Arial" w:ascii="Arial"/>
          <w:sz w:val="22"/>
          <w:szCs w:val="22"/>
        </w:rPr>
        <w:t>Workers’ Interface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209" w:hanging="2265"/>
      </w:pPr>
      <w:r>
        <w:rPr>
          <w:rFonts w:cs="Arial" w:hAnsi="Arial" w:eastAsia="Arial" w:ascii="Arial"/>
          <w:b/>
          <w:sz w:val="22"/>
          <w:szCs w:val="22"/>
        </w:rPr>
        <w:t>Description                 </w:t>
      </w:r>
      <w:r>
        <w:rPr>
          <w:rFonts w:cs="Arial" w:hAnsi="Arial" w:eastAsia="Arial" w:ascii="Arial"/>
          <w:sz w:val="22"/>
          <w:szCs w:val="22"/>
        </w:rPr>
        <w:t>Workers’ messages are color-coded in their interface to create a much</w:t>
      </w:r>
      <w:r>
        <w:rPr>
          <w:rFonts w:cs="Arial" w:hAnsi="Arial" w:eastAsia="Arial" w:ascii="Arial"/>
          <w:sz w:val="22"/>
          <w:szCs w:val="22"/>
        </w:rPr>
        <w:t> more clear understanding of the interface.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Data                             </w:t>
      </w:r>
      <w:r>
        <w:rPr>
          <w:rFonts w:cs="Arial" w:hAnsi="Arial" w:eastAsia="Arial" w:ascii="Arial"/>
          <w:sz w:val="22"/>
          <w:szCs w:val="22"/>
        </w:rPr>
        <w:t>Any message sent by a worker.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Preconditions             </w:t>
      </w:r>
      <w:r>
        <w:rPr>
          <w:rFonts w:cs="Arial" w:hAnsi="Arial" w:eastAsia="Arial" w:ascii="Arial"/>
          <w:sz w:val="22"/>
          <w:szCs w:val="22"/>
        </w:rPr>
        <w:t>At least a message has to be sent to an active conversation session.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Stimulus                      </w:t>
      </w:r>
      <w:r>
        <w:rPr>
          <w:rFonts w:cs="Arial" w:hAnsi="Arial" w:eastAsia="Arial" w:ascii="Arial"/>
          <w:sz w:val="22"/>
          <w:szCs w:val="22"/>
        </w:rPr>
        <w:t>A worker sends a message to active conversation in Chorus.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05"/>
      </w:pPr>
      <w:r>
        <w:rPr>
          <w:rFonts w:cs="Arial" w:hAnsi="Arial" w:eastAsia="Arial" w:ascii="Arial"/>
          <w:b/>
          <w:sz w:val="22"/>
          <w:szCs w:val="22"/>
        </w:rPr>
        <w:t>Basic Flow                  </w:t>
      </w:r>
      <w:r>
        <w:rPr>
          <w:rFonts w:cs="Arial" w:hAnsi="Arial" w:eastAsia="Arial" w:ascii="Arial"/>
          <w:sz w:val="22"/>
          <w:szCs w:val="22"/>
        </w:rPr>
        <w:t>Step 1 - Chorus specifies the messages from the workers’ perspective.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795"/>
      </w:pPr>
      <w:r>
        <w:rPr>
          <w:rFonts w:cs="Arial" w:hAnsi="Arial" w:eastAsia="Arial" w:ascii="Arial"/>
          <w:sz w:val="22"/>
          <w:szCs w:val="22"/>
        </w:rPr>
        <w:t>Step 2 - Gives orange color for the messages proposed by other</w:t>
      </w:r>
      <w:r>
        <w:rPr>
          <w:rFonts w:cs="Arial" w:hAnsi="Arial" w:eastAsia="Arial" w:ascii="Arial"/>
          <w:sz w:val="22"/>
          <w:szCs w:val="22"/>
        </w:rPr>
        <w:t> workers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6"/>
        <w:ind w:left="2370" w:right="221" w:hanging="2265"/>
      </w:pPr>
      <w:r>
        <w:rPr>
          <w:rFonts w:cs="Arial" w:hAnsi="Arial" w:eastAsia="Arial" w:ascii="Arial"/>
          <w:b/>
          <w:sz w:val="22"/>
          <w:szCs w:val="22"/>
        </w:rPr>
        <w:t>Alternative Flow         </w:t>
      </w:r>
      <w:r>
        <w:rPr>
          <w:rFonts w:cs="Arial" w:hAnsi="Arial" w:eastAsia="Arial" w:ascii="Arial"/>
          <w:sz w:val="22"/>
          <w:szCs w:val="22"/>
        </w:rPr>
        <w:t>Step 2 - Gives brown color for the messages proposed or voted by the</w:t>
      </w:r>
      <w:r>
        <w:rPr>
          <w:rFonts w:cs="Arial" w:hAnsi="Arial" w:eastAsia="Arial" w:ascii="Arial"/>
          <w:sz w:val="22"/>
          <w:szCs w:val="22"/>
        </w:rPr>
        <w:t> worker himself/herself.</w:t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370"/>
      </w:pPr>
      <w:r>
        <w:rPr>
          <w:rFonts w:cs="Arial" w:hAnsi="Arial" w:eastAsia="Arial" w:ascii="Arial"/>
          <w:sz w:val="22"/>
          <w:szCs w:val="22"/>
        </w:rPr>
        <w:t>OR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7" w:lineRule="auto" w:line="256"/>
        <w:ind w:left="2370" w:right="319"/>
        <w:sectPr>
          <w:pgMar w:header="0" w:footer="1092" w:top="1480" w:bottom="280" w:left="14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Step 2 - Gives/turns white color for the messages that receive</w:t>
      </w:r>
      <w:r>
        <w:rPr>
          <w:rFonts w:cs="Arial" w:hAnsi="Arial" w:eastAsia="Arial" w:ascii="Arial"/>
          <w:sz w:val="22"/>
          <w:szCs w:val="22"/>
        </w:rPr>
        <w:t> sufficient agreement (40% agreement by the workers currently on the</w:t>
      </w:r>
      <w:r>
        <w:rPr>
          <w:rFonts w:cs="Arial" w:hAnsi="Arial" w:eastAsia="Arial" w:ascii="Arial"/>
          <w:sz w:val="22"/>
          <w:szCs w:val="22"/>
        </w:rPr>
        <w:t> page).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205"/>
      </w:pPr>
      <w:r>
        <w:pict>
          <v:group style="position:absolute;margin-left:71.575pt;margin-top:71.575pt;width:469.6pt;height:51.1pt;mso-position-horizontal-relative:page;mso-position-vertical-relative:page;z-index:-3068" coordorigin="1432,1432" coordsize="9392,1022"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2438;width:7110;height:0" coordorigin="3705,2438" coordsize="7110,0" path="m3705,2438l10815,2438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10808;top:1935;width:0;height:510" coordorigin="10808,1935" coordsize="0,510" path="m10808,2445l10808,1935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0;top:2438;width:2280;height:0" coordorigin="1440,2438" coordsize="2280,0" path="m1440,2438l3720,2438e" filled="f" stroked="t" strokeweight="0.85pt" strokecolor="#000000">
              <v:path arrowok="t"/>
            </v:shape>
            <v:shape style="position:absolute;left:1448;top:1935;width:0;height:510" coordorigin="1448,1935" coordsize="0,510" path="m1448,2445l1448,1935e" filled="f" stroked="t" strokeweight="0.85pt" strokecolor="#000000">
              <v:path arrowok="t"/>
            </v:shape>
            <v:shape style="position:absolute;left:3713;top:1935;width:0;height:510" coordorigin="3713,1935" coordsize="0,510" path="m3713,2445l3713,1935e" filled="f" stroked="t" strokeweight="0.85pt" strokecolor="#000000">
              <v:path arrowok="t"/>
            </v:shape>
            <v:shape style="position:absolute;left:3705;top:1943;width:7110;height:0" coordorigin="3705,1943" coordsize="7110,0" path="m3705,1943l10815,1943e" filled="f" stroked="t" strokeweight="0.85pt" strokecolor="#000000">
              <v:path arrowok="t"/>
            </v:shape>
            <v:shape style="position:absolute;left:3705;top:1448;width:7110;height:0" coordorigin="3705,1448" coordsize="7110,0" path="m3705,1448l10815,1448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v:shape style="position:absolute;left:10808;top:1440;width:0;height:510" coordorigin="10808,1440" coordsize="0,510" path="m10808,1950l10808,1440e" filled="f" stroked="t" strokeweight="0.85pt" strokecolor="#000000">
              <v:path arrowok="t"/>
            </v:shape>
            <v:shape style="position:absolute;left:1440;top:1448;width:2280;height:0" coordorigin="1440,1448" coordsize="2280,0" path="m1440,1448l3720,1448e" filled="f" stroked="t" strokeweight="0.85pt" strokecolor="#000000">
              <v:path arrowok="t"/>
            </v:shape>
            <v:shape style="position:absolute;left:1440;top:1943;width:2280;height:0" coordorigin="1440,1943" coordsize="2280,0" path="m1440,1943l3720,1943e" filled="f" stroked="t" strokeweight="0.85pt" strokecolor="#000000">
              <v:path arrowok="t"/>
            </v:shape>
            <v:shape style="position:absolute;left:1448;top:1440;width:0;height:510" coordorigin="1448,1440" coordsize="0,510" path="m1448,1950l1448,1440e" filled="f" stroked="t" strokeweight="0.85pt" strokecolor="#000000">
              <v:path arrowok="t"/>
            </v:shape>
            <v:shape style="position:absolute;left:3713;top:1440;width:0;height:510" coordorigin="3713,1440" coordsize="0,510" path="m3713,1950l3713,1440e" filled="f" stroked="t" strokeweight="0.85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sz w:val="22"/>
          <w:szCs w:val="22"/>
        </w:rPr>
        <w:t>Exception Flow           </w:t>
      </w:r>
      <w:r>
        <w:rPr>
          <w:rFonts w:cs="Arial" w:hAnsi="Arial" w:eastAsia="Arial" w:ascii="Arial"/>
          <w:sz w:val="22"/>
          <w:szCs w:val="22"/>
        </w:rPr>
        <w:t>-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205"/>
      </w:pPr>
      <w:r>
        <w:rPr>
          <w:rFonts w:cs="Arial" w:hAnsi="Arial" w:eastAsia="Arial" w:ascii="Arial"/>
          <w:b/>
          <w:sz w:val="22"/>
          <w:szCs w:val="22"/>
        </w:rPr>
        <w:t>Postconditions           </w:t>
      </w:r>
      <w:r>
        <w:rPr>
          <w:rFonts w:cs="Arial" w:hAnsi="Arial" w:eastAsia="Arial" w:ascii="Arial"/>
          <w:sz w:val="22"/>
          <w:szCs w:val="22"/>
        </w:rPr>
        <w:t>Messages will get the specified color in the worker’s interface.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629" w:right="2630"/>
      </w:pPr>
      <w:r>
        <w:rPr>
          <w:rFonts w:cs="Arial" w:hAnsi="Arial" w:eastAsia="Arial" w:ascii="Arial"/>
          <w:sz w:val="22"/>
          <w:szCs w:val="22"/>
        </w:rPr>
        <w:t>Table 20: Color Coding Messages Function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3.3. Usability Requirements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60"/>
      </w:pPr>
      <w:r>
        <w:rPr>
          <w:rFonts w:cs="Arial" w:hAnsi="Arial" w:eastAsia="Arial" w:ascii="Arial"/>
          <w:sz w:val="22"/>
          <w:szCs w:val="22"/>
        </w:rPr>
        <w:t>●    Any written text message or image should be able sent in a single click to send button.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47" w:lineRule="auto" w:line="284"/>
        <w:ind w:left="820" w:right="747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Every conversation session start should notify user by the Hangoutsbot auto-reply</w:t>
      </w:r>
      <w:r>
        <w:rPr>
          <w:rFonts w:cs="Arial" w:hAnsi="Arial" w:eastAsia="Arial" w:ascii="Arial"/>
          <w:sz w:val="22"/>
          <w:szCs w:val="22"/>
        </w:rPr>
        <w:t> feature.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685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Every conversation session end should send user a rate message by Hangoutsbot</w:t>
      </w:r>
      <w:r>
        <w:rPr>
          <w:rFonts w:cs="Arial" w:hAnsi="Arial" w:eastAsia="Arial" w:ascii="Arial"/>
          <w:sz w:val="22"/>
          <w:szCs w:val="22"/>
        </w:rPr>
        <w:t> auto-reply feature.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380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After leaving the last messages and going to top messages, a “Jump to Latest” button</w:t>
      </w:r>
      <w:r>
        <w:rPr>
          <w:rFonts w:cs="Arial" w:hAnsi="Arial" w:eastAsia="Arial" w:ascii="Arial"/>
          <w:sz w:val="22"/>
          <w:szCs w:val="22"/>
        </w:rPr>
        <w:t> should become visible to reach the latest messages faster.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7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All the operations could be done by similar to previous web browsing experiences of the</w:t>
      </w:r>
      <w:r>
        <w:rPr>
          <w:rFonts w:cs="Arial" w:hAnsi="Arial" w:eastAsia="Arial" w:ascii="Arial"/>
          <w:sz w:val="22"/>
          <w:szCs w:val="22"/>
        </w:rPr>
        <w:t> users. Users could be able to learn Google Hangouts on their own, so ease of learning</w:t>
      </w:r>
      <w:r>
        <w:rPr>
          <w:rFonts w:cs="Arial" w:hAnsi="Arial" w:eastAsia="Arial" w:ascii="Arial"/>
          <w:sz w:val="22"/>
          <w:szCs w:val="22"/>
        </w:rPr>
        <w:t> property for usability should be satisfied.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381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For users which have disability, there’s no such ease of accessibility. Next versions of</w:t>
      </w:r>
      <w:r>
        <w:rPr>
          <w:rFonts w:cs="Arial" w:hAnsi="Arial" w:eastAsia="Arial" w:ascii="Arial"/>
          <w:sz w:val="22"/>
          <w:szCs w:val="22"/>
        </w:rPr>
        <w:t> the project may develop this feature for disabled users such as reading the written</w:t>
      </w:r>
      <w:r>
        <w:rPr>
          <w:rFonts w:cs="Arial" w:hAnsi="Arial" w:eastAsia="Arial" w:ascii="Arial"/>
          <w:sz w:val="22"/>
          <w:szCs w:val="22"/>
        </w:rPr>
        <w:t> messages by a computer voice.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3.4. Performance Requirements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lineRule="auto" w:line="284"/>
        <w:ind w:left="820" w:right="905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Homepage of the Chorus and redirecting to sign up form should take less than 2</w:t>
      </w:r>
      <w:r>
        <w:rPr>
          <w:rFonts w:cs="Arial" w:hAnsi="Arial" w:eastAsia="Arial" w:ascii="Arial"/>
          <w:sz w:val="22"/>
          <w:szCs w:val="22"/>
        </w:rPr>
        <w:t> seconds.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53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Web servers should send responds between users and workers in at most 5 second</w:t>
      </w:r>
      <w:r>
        <w:rPr>
          <w:rFonts w:cs="Arial" w:hAnsi="Arial" w:eastAsia="Arial" w:ascii="Arial"/>
          <w:sz w:val="22"/>
          <w:szCs w:val="22"/>
        </w:rPr>
        <w:t> delay.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25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Internet speed should be enough at least 100 Kbps to maintain a reasonable</w:t>
      </w:r>
      <w:r>
        <w:rPr>
          <w:rFonts w:cs="Arial" w:hAnsi="Arial" w:eastAsia="Arial" w:ascii="Arial"/>
          <w:sz w:val="22"/>
          <w:szCs w:val="22"/>
        </w:rPr>
        <w:t> conversation.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270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If there is only one respond, workers’ vote system should accept answer in 10 seconds</w:t>
      </w:r>
      <w:r>
        <w:rPr>
          <w:rFonts w:cs="Arial" w:hAnsi="Arial" w:eastAsia="Arial" w:ascii="Arial"/>
          <w:sz w:val="22"/>
          <w:szCs w:val="22"/>
        </w:rPr>
        <w:t> to make sure that responds are rather fast.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  <w:sectPr>
          <w:pgMar w:header="0" w:footer="1092" w:top="1480" w:bottom="280" w:left="134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    Number of simultaneous users to be supported should be 100 users.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/>
        <w:ind w:left="780"/>
      </w:pPr>
      <w:r>
        <w:rPr>
          <w:rFonts w:cs="Arial" w:hAnsi="Arial" w:eastAsia="Arial" w:ascii="Arial"/>
          <w:sz w:val="32"/>
          <w:szCs w:val="32"/>
        </w:rPr>
        <w:t>3.5. Logical Database Requirements</w:t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552pt;height:468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93"/>
        <w:ind w:left="2574" w:right="2931"/>
      </w:pPr>
      <w:r>
        <w:rPr>
          <w:rFonts w:cs="Arial" w:hAnsi="Arial" w:eastAsia="Arial" w:ascii="Arial"/>
          <w:sz w:val="22"/>
          <w:szCs w:val="22"/>
        </w:rPr>
        <w:t>Figure 13: Logical Database Requirements Class Diagram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140"/>
      </w:pPr>
      <w:r>
        <w:rPr>
          <w:rFonts w:cs="Arial" w:hAnsi="Arial" w:eastAsia="Arial" w:ascii="Arial"/>
          <w:sz w:val="22"/>
          <w:szCs w:val="22"/>
        </w:rPr>
        <w:t>●    Only system admin shall be able to access all of the tables.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140"/>
      </w:pPr>
      <w:r>
        <w:rPr>
          <w:rFonts w:cs="Arial" w:hAnsi="Arial" w:eastAsia="Arial" w:ascii="Arial"/>
          <w:sz w:val="22"/>
          <w:szCs w:val="22"/>
        </w:rPr>
        <w:t>●    Only a system admin shall be able to add a new entry to the System Admin table.</w:t>
      </w:r>
    </w:p>
    <w:p>
      <w:pPr>
        <w:rPr>
          <w:rFonts w:cs="Arial" w:hAnsi="Arial" w:eastAsia="Arial" w:ascii="Arial"/>
          <w:sz w:val="22"/>
          <w:szCs w:val="22"/>
        </w:rPr>
        <w:tabs>
          <w:tab w:pos="1500" w:val="left"/>
        </w:tabs>
        <w:jc w:val="left"/>
        <w:spacing w:before="47" w:lineRule="auto" w:line="284"/>
        <w:ind w:left="1500" w:right="131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Survey Data table shall keep only the survey answers of the user when user signed up</w:t>
      </w:r>
      <w:r>
        <w:rPr>
          <w:rFonts w:cs="Arial" w:hAnsi="Arial" w:eastAsia="Arial" w:ascii="Arial"/>
          <w:sz w:val="22"/>
          <w:szCs w:val="22"/>
        </w:rPr>
        <w:t> the system through Google Docs form.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1140"/>
      </w:pPr>
      <w:r>
        <w:rPr>
          <w:rFonts w:cs="Arial" w:hAnsi="Arial" w:eastAsia="Arial" w:ascii="Arial"/>
          <w:sz w:val="22"/>
          <w:szCs w:val="22"/>
        </w:rPr>
        <w:t>●    Entries to Survey Data table shall be added only when a new user joins to the system.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140"/>
        <w:sectPr>
          <w:pgMar w:header="0" w:footer="1092" w:top="1480" w:bottom="280" w:left="660" w:right="32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    Survey Data shall be a weak entity since a survey data cannot exist without a user entry.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63" w:lineRule="auto" w:line="284"/>
        <w:ind w:left="460" w:right="9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User table shall be in one-to-one relationship with Survey Data table since each member</w:t>
      </w:r>
      <w:r>
        <w:rPr>
          <w:rFonts w:cs="Arial" w:hAnsi="Arial" w:eastAsia="Arial" w:ascii="Arial"/>
          <w:sz w:val="22"/>
          <w:szCs w:val="22"/>
        </w:rPr>
        <w:t> user can have only one survey answers after signing up.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100"/>
      </w:pPr>
      <w:r>
        <w:rPr>
          <w:rFonts w:cs="Arial" w:hAnsi="Arial" w:eastAsia="Arial" w:ascii="Arial"/>
          <w:sz w:val="22"/>
          <w:szCs w:val="22"/>
        </w:rPr>
        <w:t>●    Only the system itself or system admins shall be able to add a new entry to the User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Table.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00"/>
      </w:pPr>
      <w:r>
        <w:rPr>
          <w:rFonts w:cs="Arial" w:hAnsi="Arial" w:eastAsia="Arial" w:ascii="Arial"/>
          <w:sz w:val="22"/>
          <w:szCs w:val="22"/>
        </w:rPr>
        <w:t>●    Only the system admins can access the User and Survey Data tables.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00"/>
      </w:pPr>
      <w:r>
        <w:rPr>
          <w:rFonts w:cs="Arial" w:hAnsi="Arial" w:eastAsia="Arial" w:ascii="Arial"/>
          <w:sz w:val="22"/>
          <w:szCs w:val="22"/>
        </w:rPr>
        <w:t>●    User table shall keep only the personal and contact information of the user.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both"/>
        <w:spacing w:before="47" w:lineRule="auto" w:line="284"/>
        <w:ind w:left="460" w:right="111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User table shall be in one to one relationship with Conversation Log table since only one</w:t>
      </w:r>
      <w:r>
        <w:rPr>
          <w:rFonts w:cs="Arial" w:hAnsi="Arial" w:eastAsia="Arial" w:ascii="Arial"/>
          <w:sz w:val="22"/>
          <w:szCs w:val="22"/>
        </w:rPr>
        <w:t> conversation log can exists for each user and each user can only have one conversation</w:t>
      </w:r>
      <w:r>
        <w:rPr>
          <w:rFonts w:cs="Arial" w:hAnsi="Arial" w:eastAsia="Arial" w:ascii="Arial"/>
          <w:sz w:val="22"/>
          <w:szCs w:val="22"/>
        </w:rPr>
        <w:t> log.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368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User table is a strong entity as a user, who have joined system and have never sent a</w:t>
      </w:r>
      <w:r>
        <w:rPr>
          <w:rFonts w:cs="Arial" w:hAnsi="Arial" w:eastAsia="Arial" w:ascii="Arial"/>
          <w:sz w:val="22"/>
          <w:szCs w:val="22"/>
        </w:rPr>
        <w:t> message to the system, cannot have conversation log, but can have a record in User</w:t>
      </w:r>
      <w:r>
        <w:rPr>
          <w:rFonts w:cs="Arial" w:hAnsi="Arial" w:eastAsia="Arial" w:ascii="Arial"/>
          <w:sz w:val="22"/>
          <w:szCs w:val="22"/>
        </w:rPr>
        <w:t> table.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42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Entries to Conversation Log table shall be added only when a new member user sent</w:t>
      </w:r>
      <w:r>
        <w:rPr>
          <w:rFonts w:cs="Arial" w:hAnsi="Arial" w:eastAsia="Arial" w:ascii="Arial"/>
          <w:sz w:val="22"/>
          <w:szCs w:val="22"/>
        </w:rPr>
        <w:t> the very first message to the system, and addition process is only done by Chorus</w:t>
      </w:r>
      <w:r>
        <w:rPr>
          <w:rFonts w:cs="Arial" w:hAnsi="Arial" w:eastAsia="Arial" w:ascii="Arial"/>
          <w:sz w:val="22"/>
          <w:szCs w:val="22"/>
        </w:rPr>
        <w:t> system itself.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526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Conversation Log table shall keep the workers, who is assigned to the conversation,</w:t>
      </w:r>
      <w:r>
        <w:rPr>
          <w:rFonts w:cs="Arial" w:hAnsi="Arial" w:eastAsia="Arial" w:ascii="Arial"/>
          <w:sz w:val="22"/>
          <w:szCs w:val="22"/>
        </w:rPr>
        <w:t> workers’ messages, user messages and session information.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466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Conversation Log table shall be accessed only by system admins directly. Users and</w:t>
      </w:r>
      <w:r>
        <w:rPr>
          <w:rFonts w:cs="Arial" w:hAnsi="Arial" w:eastAsia="Arial" w:ascii="Arial"/>
          <w:sz w:val="22"/>
          <w:szCs w:val="22"/>
        </w:rPr>
        <w:t> workers can access by their interfaces indirectly.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20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Conversation Log table is in one-to-many relationship with User Message table as</w:t>
      </w:r>
      <w:r>
        <w:rPr>
          <w:rFonts w:cs="Arial" w:hAnsi="Arial" w:eastAsia="Arial" w:ascii="Arial"/>
          <w:sz w:val="22"/>
          <w:szCs w:val="22"/>
        </w:rPr>
        <w:t> messages that are specific to a user can only belong to the conversation log of the user</w:t>
      </w:r>
      <w:r>
        <w:rPr>
          <w:rFonts w:cs="Arial" w:hAnsi="Arial" w:eastAsia="Arial" w:ascii="Arial"/>
          <w:sz w:val="22"/>
          <w:szCs w:val="22"/>
        </w:rPr>
        <w:t> and this conversation log should have at least one user message since a conversation</w:t>
      </w:r>
      <w:r>
        <w:rPr>
          <w:rFonts w:cs="Arial" w:hAnsi="Arial" w:eastAsia="Arial" w:ascii="Arial"/>
          <w:sz w:val="22"/>
          <w:szCs w:val="22"/>
        </w:rPr>
        <w:t> log entry addition operation is triggered by the very first message of the user.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380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User Message table is a weak entity since without a conversation log a user message</w:t>
      </w:r>
      <w:r>
        <w:rPr>
          <w:rFonts w:cs="Arial" w:hAnsi="Arial" w:eastAsia="Arial" w:ascii="Arial"/>
          <w:sz w:val="22"/>
          <w:szCs w:val="22"/>
        </w:rPr>
        <w:t> cannot exist.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100"/>
      </w:pPr>
      <w:r>
        <w:rPr>
          <w:rFonts w:cs="Arial" w:hAnsi="Arial" w:eastAsia="Arial" w:ascii="Arial"/>
          <w:sz w:val="22"/>
          <w:szCs w:val="22"/>
        </w:rPr>
        <w:t>●    A user message can be either a text message or a image message. Thus, User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Message table is connected with User Text Message or User Image Message tables.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47" w:lineRule="auto" w:line="284"/>
        <w:ind w:left="460" w:right="601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Both User Text Message and User Image Message tables are weak entities since if</w:t>
      </w:r>
      <w:r>
        <w:rPr>
          <w:rFonts w:cs="Arial" w:hAnsi="Arial" w:eastAsia="Arial" w:ascii="Arial"/>
          <w:sz w:val="22"/>
          <w:szCs w:val="22"/>
        </w:rPr>
        <w:t> there is no user message, there won’t be any types of non-existing message.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100"/>
      </w:pPr>
      <w:r>
        <w:rPr>
          <w:rFonts w:cs="Arial" w:hAnsi="Arial" w:eastAsia="Arial" w:ascii="Arial"/>
          <w:sz w:val="22"/>
          <w:szCs w:val="22"/>
        </w:rPr>
        <w:t>●    User Text Message table shall keep only text message itself.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00"/>
      </w:pPr>
      <w:r>
        <w:rPr>
          <w:rFonts w:cs="Arial" w:hAnsi="Arial" w:eastAsia="Arial" w:ascii="Arial"/>
          <w:sz w:val="22"/>
          <w:szCs w:val="22"/>
        </w:rPr>
        <w:t>●    User Image Message table shall keep only the file path in the server for the image file.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47" w:lineRule="auto" w:line="284"/>
        <w:ind w:left="460" w:right="136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Both User Text Message and User Image Message tables are in one-to-one relationship</w:t>
      </w:r>
      <w:r>
        <w:rPr>
          <w:rFonts w:cs="Arial" w:hAnsi="Arial" w:eastAsia="Arial" w:ascii="Arial"/>
          <w:sz w:val="22"/>
          <w:szCs w:val="22"/>
        </w:rPr>
        <w:t> with User Message table since a message can belong to only one type of message.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77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User Message table shall be accessed only by system admins directly. Users and</w:t>
      </w:r>
      <w:r>
        <w:rPr>
          <w:rFonts w:cs="Arial" w:hAnsi="Arial" w:eastAsia="Arial" w:ascii="Arial"/>
          <w:sz w:val="22"/>
          <w:szCs w:val="22"/>
        </w:rPr>
        <w:t> workers can access by their interfaces indirectly.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12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Crowd Worker table is in many-to-many relationship with Conversation Log table since a</w:t>
      </w:r>
      <w:r>
        <w:rPr>
          <w:rFonts w:cs="Arial" w:hAnsi="Arial" w:eastAsia="Arial" w:ascii="Arial"/>
          <w:sz w:val="22"/>
          <w:szCs w:val="22"/>
        </w:rPr>
        <w:t> worker can be assigned to many conversations and a conversation can have zero or</w:t>
      </w:r>
      <w:r>
        <w:rPr>
          <w:rFonts w:cs="Arial" w:hAnsi="Arial" w:eastAsia="Arial" w:ascii="Arial"/>
          <w:sz w:val="22"/>
          <w:szCs w:val="22"/>
        </w:rPr>
        <w:t> more assigned workers.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380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Crowd Worker table is a strong entity since a crowd worker record can exists without</w:t>
      </w:r>
      <w:r>
        <w:rPr>
          <w:rFonts w:cs="Arial" w:hAnsi="Arial" w:eastAsia="Arial" w:ascii="Arial"/>
          <w:sz w:val="22"/>
          <w:szCs w:val="22"/>
        </w:rPr>
        <w:t> being assigned to any conversation. A worker can exists in the system by not sending</w:t>
      </w:r>
      <w:r>
        <w:rPr>
          <w:rFonts w:cs="Arial" w:hAnsi="Arial" w:eastAsia="Arial" w:ascii="Arial"/>
          <w:sz w:val="22"/>
          <w:szCs w:val="22"/>
        </w:rPr>
        <w:t> any messages to users but accepting the job from Amazon MTurk system.</w:t>
      </w:r>
    </w:p>
    <w:p>
      <w:pPr>
        <w:rPr>
          <w:rFonts w:cs="Arial" w:hAnsi="Arial" w:eastAsia="Arial" w:ascii="Arial"/>
          <w:sz w:val="22"/>
          <w:szCs w:val="22"/>
        </w:rPr>
        <w:tabs>
          <w:tab w:pos="460" w:val="left"/>
        </w:tabs>
        <w:jc w:val="left"/>
        <w:spacing w:before="1" w:lineRule="auto" w:line="284"/>
        <w:ind w:left="460" w:right="649" w:hanging="360"/>
        <w:sectPr>
          <w:pgMar w:header="0" w:footer="1092" w:top="1380" w:bottom="280" w:left="1700" w:right="1340"/>
          <w:pgSz w:w="12240" w:h="15840"/>
        </w:sectPr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Crowd Worker table shall keep only the personal and the contact information of the</w:t>
      </w:r>
      <w:r>
        <w:rPr>
          <w:rFonts w:cs="Arial" w:hAnsi="Arial" w:eastAsia="Arial" w:ascii="Arial"/>
          <w:sz w:val="22"/>
          <w:szCs w:val="22"/>
        </w:rPr>
        <w:t> workers.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/>
        <w:ind w:left="460"/>
      </w:pPr>
      <w:r>
        <w:rPr>
          <w:rFonts w:cs="Arial" w:hAnsi="Arial" w:eastAsia="Arial" w:ascii="Arial"/>
          <w:sz w:val="22"/>
          <w:szCs w:val="22"/>
        </w:rPr>
        <w:t>●    Crowd Worker table shall be accessed only by system admins directly.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both"/>
        <w:spacing w:before="47" w:lineRule="auto" w:line="284"/>
        <w:ind w:left="820" w:right="222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Worker Message table is in many-to-one relationship with Conversation Log table since</w:t>
      </w:r>
      <w:r>
        <w:rPr>
          <w:rFonts w:cs="Arial" w:hAnsi="Arial" w:eastAsia="Arial" w:ascii="Arial"/>
          <w:sz w:val="22"/>
          <w:szCs w:val="22"/>
        </w:rPr>
        <w:t> a message from a worker can belong to only one conversation, and a conversation can</w:t>
      </w:r>
      <w:r>
        <w:rPr>
          <w:rFonts w:cs="Arial" w:hAnsi="Arial" w:eastAsia="Arial" w:ascii="Arial"/>
          <w:sz w:val="22"/>
          <w:szCs w:val="22"/>
        </w:rPr>
        <w:t> have more than one worker messages.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2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Worker Message table is a weak entity since without a conversation there is no meaning</w:t>
      </w:r>
      <w:r>
        <w:rPr>
          <w:rFonts w:cs="Arial" w:hAnsi="Arial" w:eastAsia="Arial" w:ascii="Arial"/>
          <w:sz w:val="22"/>
          <w:szCs w:val="22"/>
        </w:rPr>
        <w:t> to a worker message exists.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369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Worker Message table shall keep messages as strings since a worker can only sent a</w:t>
      </w:r>
      <w:r>
        <w:rPr>
          <w:rFonts w:cs="Arial" w:hAnsi="Arial" w:eastAsia="Arial" w:ascii="Arial"/>
          <w:sz w:val="22"/>
          <w:szCs w:val="22"/>
        </w:rPr>
        <w:t> text message.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528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Worker Message table shall be accessed only by system admins directly. Users and</w:t>
      </w:r>
      <w:r>
        <w:rPr>
          <w:rFonts w:cs="Arial" w:hAnsi="Arial" w:eastAsia="Arial" w:ascii="Arial"/>
          <w:sz w:val="22"/>
          <w:szCs w:val="22"/>
        </w:rPr>
        <w:t> workers can access by their interfaces indirectly.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●    Fact Board entries shall kept as worker messages in Conversation Log table.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both"/>
        <w:spacing w:before="47" w:lineRule="auto" w:line="284"/>
        <w:ind w:left="820" w:right="856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Session table is in many-to-one relationship with Conversation Log table since a</w:t>
      </w:r>
      <w:r>
        <w:rPr>
          <w:rFonts w:cs="Arial" w:hAnsi="Arial" w:eastAsia="Arial" w:ascii="Arial"/>
          <w:sz w:val="22"/>
          <w:szCs w:val="22"/>
        </w:rPr>
        <w:t> conversation log can have multiple sessions assigned to it, and a session can be</w:t>
      </w:r>
      <w:r>
        <w:rPr>
          <w:rFonts w:cs="Arial" w:hAnsi="Arial" w:eastAsia="Arial" w:ascii="Arial"/>
          <w:sz w:val="22"/>
          <w:szCs w:val="22"/>
        </w:rPr>
        <w:t> assigned only one conversation.</w:t>
      </w:r>
    </w:p>
    <w:p>
      <w:pPr>
        <w:rPr>
          <w:rFonts w:cs="Arial" w:hAnsi="Arial" w:eastAsia="Arial" w:ascii="Arial"/>
          <w:sz w:val="22"/>
          <w:szCs w:val="22"/>
        </w:rPr>
        <w:tabs>
          <w:tab w:pos="820" w:val="left"/>
        </w:tabs>
        <w:jc w:val="left"/>
        <w:spacing w:before="1" w:lineRule="auto" w:line="284"/>
        <w:ind w:left="820" w:right="184" w:hanging="360"/>
      </w:pPr>
      <w:r>
        <w:rPr>
          <w:rFonts w:cs="Arial" w:hAnsi="Arial" w:eastAsia="Arial" w:ascii="Arial"/>
          <w:sz w:val="22"/>
          <w:szCs w:val="22"/>
        </w:rPr>
        <w:t>●</w:t>
        <w:tab/>
      </w:r>
      <w:r>
        <w:rPr>
          <w:rFonts w:cs="Arial" w:hAnsi="Arial" w:eastAsia="Arial" w:ascii="Arial"/>
          <w:sz w:val="22"/>
          <w:szCs w:val="22"/>
        </w:rPr>
        <w:t>Session table is a weak entity since without a opened Conversation Log a session entry</w:t>
      </w:r>
      <w:r>
        <w:rPr>
          <w:rFonts w:cs="Arial" w:hAnsi="Arial" w:eastAsia="Arial" w:ascii="Arial"/>
          <w:sz w:val="22"/>
          <w:szCs w:val="22"/>
        </w:rPr>
        <w:t> cannot exists. However, there should be at least one session entry for all of the</w:t>
      </w:r>
      <w:r>
        <w:rPr>
          <w:rFonts w:cs="Arial" w:hAnsi="Arial" w:eastAsia="Arial" w:ascii="Arial"/>
          <w:sz w:val="22"/>
          <w:szCs w:val="22"/>
        </w:rPr>
        <w:t> conversation log records since each conversation log entry addition is followed by a</w:t>
      </w:r>
      <w:r>
        <w:rPr>
          <w:rFonts w:cs="Arial" w:hAnsi="Arial" w:eastAsia="Arial" w:ascii="Arial"/>
          <w:sz w:val="22"/>
          <w:szCs w:val="22"/>
        </w:rPr>
        <w:t> session addition operation.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sz w:val="22"/>
          <w:szCs w:val="22"/>
        </w:rPr>
        <w:t>●    Session table shall keep the date and time information with the active or not status.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460"/>
      </w:pPr>
      <w:r>
        <w:rPr>
          <w:rFonts w:cs="Arial" w:hAnsi="Arial" w:eastAsia="Arial" w:ascii="Arial"/>
          <w:sz w:val="22"/>
          <w:szCs w:val="22"/>
        </w:rPr>
        <w:t>●    Session table shall be accessed only by system admins directly.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3.6. Design Constraints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100" w:right="722"/>
      </w:pPr>
      <w:r>
        <w:rPr>
          <w:rFonts w:cs="Arial" w:hAnsi="Arial" w:eastAsia="Arial" w:ascii="Arial"/>
          <w:sz w:val="22"/>
          <w:szCs w:val="22"/>
        </w:rPr>
        <w:t>All conversation sessions shall be stored for legal purposes. System should meet with the</w:t>
      </w:r>
      <w:r>
        <w:rPr>
          <w:rFonts w:cs="Arial" w:hAnsi="Arial" w:eastAsia="Arial" w:ascii="Arial"/>
          <w:sz w:val="22"/>
          <w:szCs w:val="22"/>
        </w:rPr>
        <w:t> standards and regulations related to crowdsourced projects.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3.7. Software System Attributes</w:t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84"/>
        <w:ind w:left="820" w:right="331" w:hanging="360"/>
      </w:pPr>
      <w:r>
        <w:rPr>
          <w:rFonts w:cs="Arial" w:hAnsi="Arial" w:eastAsia="Arial" w:ascii="Arial"/>
          <w:b/>
          <w:sz w:val="22"/>
          <w:szCs w:val="22"/>
        </w:rPr>
        <w:t>a)   Reliability: </w:t>
      </w:r>
      <w:r>
        <w:rPr>
          <w:rFonts w:cs="Arial" w:hAnsi="Arial" w:eastAsia="Arial" w:ascii="Arial"/>
          <w:sz w:val="22"/>
          <w:szCs w:val="22"/>
        </w:rPr>
        <w:t>Conversation logs should be kept safe by backing up daily at 03.00 am,</w:t>
      </w:r>
      <w:r>
        <w:rPr>
          <w:rFonts w:cs="Arial" w:hAnsi="Arial" w:eastAsia="Arial" w:ascii="Arial"/>
          <w:sz w:val="22"/>
          <w:szCs w:val="22"/>
        </w:rPr>
        <w:t> when users are at the least amount. Also, in workers information should be cross</w:t>
      </w:r>
      <w:r>
        <w:rPr>
          <w:rFonts w:cs="Arial" w:hAnsi="Arial" w:eastAsia="Arial" w:ascii="Arial"/>
          <w:sz w:val="22"/>
          <w:szCs w:val="22"/>
        </w:rPr>
        <w:t> checked by the MTurk databases. Report messages should be controlled frequently in</w:t>
      </w:r>
      <w:r>
        <w:rPr>
          <w:rFonts w:cs="Arial" w:hAnsi="Arial" w:eastAsia="Arial" w:ascii="Arial"/>
          <w:sz w:val="22"/>
          <w:szCs w:val="22"/>
        </w:rPr>
        <w:t> order to decrease the amount of malicious or abnormal activities in the system by the</w:t>
      </w:r>
      <w:r>
        <w:rPr>
          <w:rFonts w:cs="Arial" w:hAnsi="Arial" w:eastAsia="Arial" w:ascii="Arial"/>
          <w:sz w:val="22"/>
          <w:szCs w:val="22"/>
        </w:rPr>
        <w:t> users/workers.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 w:lineRule="auto" w:line="284"/>
        <w:ind w:left="820" w:right="538" w:hanging="360"/>
      </w:pPr>
      <w:r>
        <w:rPr>
          <w:rFonts w:cs="Arial" w:hAnsi="Arial" w:eastAsia="Arial" w:ascii="Arial"/>
          <w:b/>
          <w:sz w:val="22"/>
          <w:szCs w:val="22"/>
        </w:rPr>
        <w:t>b)   Availability: </w:t>
      </w:r>
      <w:r>
        <w:rPr>
          <w:rFonts w:cs="Arial" w:hAnsi="Arial" w:eastAsia="Arial" w:ascii="Arial"/>
          <w:sz w:val="22"/>
          <w:szCs w:val="22"/>
        </w:rPr>
        <w:t>System shall be available to users as long as they have internet</w:t>
      </w:r>
      <w:r>
        <w:rPr>
          <w:rFonts w:cs="Arial" w:hAnsi="Arial" w:eastAsia="Arial" w:ascii="Arial"/>
          <w:sz w:val="22"/>
          <w:szCs w:val="22"/>
        </w:rPr>
        <w:t> connection. In the case of failure, maintenance or update operations preferred down</w:t>
      </w:r>
      <w:r>
        <w:rPr>
          <w:rFonts w:cs="Arial" w:hAnsi="Arial" w:eastAsia="Arial" w:ascii="Arial"/>
          <w:sz w:val="22"/>
          <w:szCs w:val="22"/>
        </w:rPr>
        <w:t> time is one hour.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 w:lineRule="auto" w:line="284"/>
        <w:ind w:left="820" w:right="222" w:hanging="360"/>
      </w:pPr>
      <w:r>
        <w:rPr>
          <w:rFonts w:cs="Arial" w:hAnsi="Arial" w:eastAsia="Arial" w:ascii="Arial"/>
          <w:b/>
          <w:sz w:val="22"/>
          <w:szCs w:val="22"/>
        </w:rPr>
        <w:t>c)   Privacy &amp; Security: </w:t>
      </w:r>
      <w:r>
        <w:rPr>
          <w:rFonts w:cs="Arial" w:hAnsi="Arial" w:eastAsia="Arial" w:ascii="Arial"/>
          <w:sz w:val="22"/>
          <w:szCs w:val="22"/>
        </w:rPr>
        <w:t>User’s membership information such as email, name, etc. shall be</w:t>
      </w:r>
      <w:r>
        <w:rPr>
          <w:rFonts w:cs="Arial" w:hAnsi="Arial" w:eastAsia="Arial" w:ascii="Arial"/>
          <w:sz w:val="22"/>
          <w:szCs w:val="22"/>
        </w:rPr>
        <w:t> protected and not be accessible from other users or systems. Only admins and</w:t>
      </w:r>
      <w:r>
        <w:rPr>
          <w:rFonts w:cs="Arial" w:hAnsi="Arial" w:eastAsia="Arial" w:ascii="Arial"/>
          <w:sz w:val="22"/>
          <w:szCs w:val="22"/>
        </w:rPr>
        <w:t> researchers should be able to reach all the conversation logs.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 w:lineRule="auto" w:line="284"/>
        <w:ind w:left="820" w:right="454" w:hanging="360"/>
        <w:sectPr>
          <w:pgMar w:header="0" w:footer="1092" w:top="1380" w:bottom="280" w:left="1340" w:right="1340"/>
          <w:pgSz w:w="12240" w:h="15840"/>
        </w:sectPr>
      </w:pPr>
      <w:r>
        <w:rPr>
          <w:rFonts w:cs="Arial" w:hAnsi="Arial" w:eastAsia="Arial" w:ascii="Arial"/>
          <w:b/>
          <w:sz w:val="22"/>
          <w:szCs w:val="22"/>
        </w:rPr>
        <w:t>d)   Maintainability: </w:t>
      </w:r>
      <w:r>
        <w:rPr>
          <w:rFonts w:cs="Arial" w:hAnsi="Arial" w:eastAsia="Arial" w:ascii="Arial"/>
          <w:sz w:val="22"/>
          <w:szCs w:val="22"/>
        </w:rPr>
        <w:t>Documentation should be done carefully to allow easy integration of</w:t>
      </w:r>
      <w:r>
        <w:rPr>
          <w:rFonts w:cs="Arial" w:hAnsi="Arial" w:eastAsia="Arial" w:ascii="Arial"/>
          <w:sz w:val="22"/>
          <w:szCs w:val="22"/>
        </w:rPr>
        <w:t> new workers, researchers. Complexity shall be minimized in order to increase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3" w:lineRule="auto" w:line="284"/>
        <w:ind w:left="820" w:right="734"/>
      </w:pPr>
      <w:r>
        <w:rPr>
          <w:rFonts w:cs="Arial" w:hAnsi="Arial" w:eastAsia="Arial" w:ascii="Arial"/>
          <w:sz w:val="22"/>
          <w:szCs w:val="22"/>
        </w:rPr>
        <w:t>understandability . Developers shall also be responsible of the maintenance of the</w:t>
      </w:r>
      <w:r>
        <w:rPr>
          <w:rFonts w:cs="Arial" w:hAnsi="Arial" w:eastAsia="Arial" w:ascii="Arial"/>
          <w:sz w:val="22"/>
          <w:szCs w:val="22"/>
        </w:rPr>
        <w:t> system.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1"/>
        <w:ind w:left="460"/>
      </w:pPr>
      <w:r>
        <w:rPr>
          <w:rFonts w:cs="Arial" w:hAnsi="Arial" w:eastAsia="Arial" w:ascii="Arial"/>
          <w:b/>
          <w:sz w:val="22"/>
          <w:szCs w:val="22"/>
        </w:rPr>
        <w:t>e)   Portability: </w:t>
      </w:r>
      <w:r>
        <w:rPr>
          <w:rFonts w:cs="Arial" w:hAnsi="Arial" w:eastAsia="Arial" w:ascii="Arial"/>
          <w:sz w:val="22"/>
          <w:szCs w:val="22"/>
        </w:rPr>
        <w:t>System shall be available in different web browsers and mobile devices.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auto" w:line="284"/>
        <w:ind w:left="820" w:right="185"/>
      </w:pPr>
      <w:r>
        <w:rPr>
          <w:rFonts w:cs="Arial" w:hAnsi="Arial" w:eastAsia="Arial" w:ascii="Arial"/>
          <w:sz w:val="22"/>
          <w:szCs w:val="22"/>
        </w:rPr>
        <w:t>System does not need any installation from user except mobile users can install Google</w:t>
      </w:r>
      <w:r>
        <w:rPr>
          <w:rFonts w:cs="Arial" w:hAnsi="Arial" w:eastAsia="Arial" w:ascii="Arial"/>
          <w:sz w:val="22"/>
          <w:szCs w:val="22"/>
        </w:rPr>
        <w:t> Hangouts to have a better condition. In desktop/laptop version users can use Google</w:t>
      </w:r>
      <w:r>
        <w:rPr>
          <w:rFonts w:cs="Arial" w:hAnsi="Arial" w:eastAsia="Arial" w:ascii="Arial"/>
          <w:sz w:val="22"/>
          <w:szCs w:val="22"/>
        </w:rPr>
        <w:t> Hangouts directly from their Gmail account web page.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3.8. Supporting Information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ind w:left="100"/>
      </w:pPr>
      <w:r>
        <w:rPr>
          <w:rFonts w:cs="Arial" w:hAnsi="Arial" w:eastAsia="Arial" w:ascii="Arial"/>
          <w:sz w:val="40"/>
          <w:szCs w:val="40"/>
        </w:rPr>
        <w:t>4. Verification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ind w:left="100"/>
      </w:pPr>
      <w:r>
        <w:rPr>
          <w:rFonts w:cs="Arial" w:hAnsi="Arial" w:eastAsia="Arial" w:ascii="Arial"/>
          <w:sz w:val="40"/>
          <w:szCs w:val="40"/>
        </w:rPr>
        <w:t>5. Appendices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5.1. Assumptions and Dependencies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100"/>
      </w:pPr>
      <w:r>
        <w:rPr>
          <w:rFonts w:cs="Arial" w:hAnsi="Arial" w:eastAsia="Arial" w:ascii="Arial"/>
          <w:sz w:val="32"/>
          <w:szCs w:val="32"/>
        </w:rPr>
        <w:t>5.2. Acronyms and Abbreviations</w:t>
      </w:r>
    </w:p>
    <w:sectPr>
      <w:pgNumType w:start="40"/>
      <w:pgMar w:footer="1103" w:header="0" w:top="1380" w:bottom="280" w:left="1340" w:right="1340"/>
      <w:footerReference w:type="default" r:id="rId26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31.25pt;margin-top:725.841pt;width:10.1149pt;height:12.995pt;mso-position-horizontal-relative:page;mso-position-vertical-relative:page;z-index:-309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5.25pt;margin-top:725.841pt;width:16.2282pt;height:12.995pt;mso-position-horizontal-relative:page;mso-position-vertical-relative:page;z-index:-309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6.3203"/>
        <w:szCs w:val="16.3203"/>
      </w:rPr>
      <w:jc w:val="left"/>
      <w:spacing w:lineRule="exact" w:line="160"/>
    </w:pPr>
    <w:r>
      <w:pict>
        <v:shape type="#_x0000_t202" style="position:absolute;margin-left:525.25pt;margin-top:725.841pt;width:16.2282pt;height:12.995pt;mso-position-horizontal-relative:page;mso-position-vertical-relative:page;z-index:-309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16.3203"/>
        <w:szCs w:val="16.3203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5.25pt;margin-top:725.841pt;width:16.2282pt;height:12.995pt;mso-position-horizontal-relative:page;mso-position-vertical-relative:page;z-index:-309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5.25pt;margin-top:725.841pt;width:16.2282pt;height:12.995pt;mso-position-horizontal-relative:page;mso-position-vertical-relative:page;z-index:-309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  <w:r>
                  <w:rPr>
                    <w:rFonts w:cs="Arial" w:hAnsi="Arial" w:eastAsia="Arial" w:ascii="Arial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hyperlink" Target="http://talkingtothecrowd.org/" TargetMode="External"/><Relationship Id="rId6" Type="http://schemas.openxmlformats.org/officeDocument/2006/relationships/hyperlink" Target="http://talkingtothecrowd.org/" TargetMode="External"/><Relationship Id="rId7" Type="http://schemas.openxmlformats.org/officeDocument/2006/relationships/image" Target="media\image1.png"/><Relationship Id="rId8" Type="http://schemas.openxmlformats.org/officeDocument/2006/relationships/footer" Target="footer2.xml"/><Relationship Id="rId9" Type="http://schemas.openxmlformats.org/officeDocument/2006/relationships/image" Target="media\image2.jpg"/><Relationship Id="rId10" Type="http://schemas.openxmlformats.org/officeDocument/2006/relationships/footer" Target="footer3.xml"/><Relationship Id="rId11" Type="http://schemas.openxmlformats.org/officeDocument/2006/relationships/image" Target="media\image3.jpg"/><Relationship Id="rId12" Type="http://schemas.openxmlformats.org/officeDocument/2006/relationships/footer" Target="footer4.xml"/><Relationship Id="rId13" Type="http://schemas.openxmlformats.org/officeDocument/2006/relationships/image" Target="media\image4.png"/><Relationship Id="rId14" Type="http://schemas.openxmlformats.org/officeDocument/2006/relationships/footer" Target="footer5.xml"/><Relationship Id="rId15" Type="http://schemas.openxmlformats.org/officeDocument/2006/relationships/image" Target="media\image5.png"/><Relationship Id="rId16" Type="http://schemas.openxmlformats.org/officeDocument/2006/relationships/image" Target="media\image6.jpg"/><Relationship Id="rId17" Type="http://schemas.openxmlformats.org/officeDocument/2006/relationships/image" Target="media\image7.jpg"/><Relationship Id="rId18" Type="http://schemas.openxmlformats.org/officeDocument/2006/relationships/footer" Target="footer6.xml"/><Relationship Id="rId19" Type="http://schemas.openxmlformats.org/officeDocument/2006/relationships/image" Target="media\image8.png"/><Relationship Id="rId20" Type="http://schemas.openxmlformats.org/officeDocument/2006/relationships/image" Target="media\image9.png"/><Relationship Id="rId21" Type="http://schemas.openxmlformats.org/officeDocument/2006/relationships/image" Target="media\image10.png"/><Relationship Id="rId22" Type="http://schemas.openxmlformats.org/officeDocument/2006/relationships/image" Target="media\image11.png"/><Relationship Id="rId23" Type="http://schemas.openxmlformats.org/officeDocument/2006/relationships/footer" Target="footer7.xml"/><Relationship Id="rId24" Type="http://schemas.openxmlformats.org/officeDocument/2006/relationships/image" Target="media\image12.png"/><Relationship Id="rId25" Type="http://schemas.openxmlformats.org/officeDocument/2006/relationships/image" Target="media\image13.png"/><Relationship Id="rId26" Type="http://schemas.openxmlformats.org/officeDocument/2006/relationships/footer" Target="footer8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